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E7F1" w14:textId="77777777" w:rsidR="000F3C50" w:rsidRDefault="000F3C50"/>
    <w:p w14:paraId="7EEDBD39" w14:textId="77777777" w:rsidR="000F3C50" w:rsidRDefault="000F3C50"/>
    <w:p w14:paraId="01812826" w14:textId="77777777" w:rsidR="000F3C50" w:rsidRDefault="000F3C50"/>
    <w:p w14:paraId="52EDF7C5" w14:textId="77777777" w:rsidR="000F3C50" w:rsidRDefault="000F3C50"/>
    <w:p w14:paraId="0E4722BA" w14:textId="77777777" w:rsidR="000F3C50" w:rsidRDefault="000F3C50"/>
    <w:p w14:paraId="5A0BF690" w14:textId="77777777" w:rsidR="000F3C50" w:rsidRDefault="000F3C50"/>
    <w:p w14:paraId="17FEC69C" w14:textId="77777777" w:rsidR="000F3C50" w:rsidRDefault="000F3C50"/>
    <w:p w14:paraId="24160F69" w14:textId="77777777" w:rsidR="000F3C50" w:rsidRDefault="000F3C50"/>
    <w:p w14:paraId="7D5A0695" w14:textId="77777777" w:rsidR="000F3C50" w:rsidRDefault="000F3C50"/>
    <w:p w14:paraId="01BB815C" w14:textId="77777777" w:rsidR="000F3C50" w:rsidRDefault="000F3C50"/>
    <w:p w14:paraId="115E6A63" w14:textId="77777777" w:rsidR="000F3C50" w:rsidRDefault="000F3C50"/>
    <w:p w14:paraId="6E2401C6" w14:textId="77777777" w:rsidR="000F3C50" w:rsidRDefault="000F3C50"/>
    <w:p w14:paraId="76650768" w14:textId="77777777" w:rsidR="000F3C50" w:rsidRDefault="000F3C50"/>
    <w:p w14:paraId="1CDA1200" w14:textId="77777777" w:rsidR="000F3C50" w:rsidRDefault="000F3C50"/>
    <w:p w14:paraId="74F14F28" w14:textId="77777777" w:rsidR="000F3C50" w:rsidRDefault="000F3C50"/>
    <w:p w14:paraId="6876A478" w14:textId="77777777" w:rsidR="000F3C50" w:rsidRDefault="000F3C50"/>
    <w:p w14:paraId="2A908203" w14:textId="77777777" w:rsidR="000F3C50" w:rsidRDefault="000F3C50"/>
    <w:p w14:paraId="04D86E95" w14:textId="77777777" w:rsidR="000F3C50" w:rsidRDefault="000F3C50"/>
    <w:p w14:paraId="7E16F429" w14:textId="77777777" w:rsidR="000F3C50" w:rsidRDefault="000F3C50"/>
    <w:p w14:paraId="51A1C546" w14:textId="77777777" w:rsidR="000F3C50" w:rsidRDefault="000F3C50"/>
    <w:p w14:paraId="4619FC59" w14:textId="77777777" w:rsidR="000F3C50" w:rsidRDefault="000F3C50"/>
    <w:p w14:paraId="6DF2CE14" w14:textId="77777777" w:rsidR="000F3C50" w:rsidRDefault="000F3C50"/>
    <w:p w14:paraId="16D8B6C0" w14:textId="77777777" w:rsidR="000F3C50" w:rsidRDefault="000F3C50"/>
    <w:p w14:paraId="12E7A35E" w14:textId="77777777" w:rsidR="000F3C50" w:rsidRDefault="000F3C50"/>
    <w:p w14:paraId="5B7308CA" w14:textId="77777777" w:rsidR="000F3C50" w:rsidRDefault="000F3C50"/>
    <w:p w14:paraId="67251DB3" w14:textId="77777777" w:rsidR="000F3C50" w:rsidRDefault="000F3C50"/>
    <w:p w14:paraId="15F14096" w14:textId="77777777" w:rsidR="000F3C50" w:rsidRDefault="000F3C50"/>
    <w:p w14:paraId="634764D3" w14:textId="77777777" w:rsidR="000F3C50" w:rsidRDefault="000F3C50"/>
    <w:p w14:paraId="44F3E48B" w14:textId="77777777" w:rsidR="000F3C50" w:rsidRDefault="000F3C50"/>
    <w:p w14:paraId="5B9385EE" w14:textId="77777777" w:rsidR="000F3C50" w:rsidRDefault="000F3C50"/>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F3C50" w14:paraId="3D3D3B26" w14:textId="77777777">
        <w:tc>
          <w:tcPr>
            <w:tcW w:w="5764" w:type="dxa"/>
            <w:tcBorders>
              <w:top w:val="double" w:sz="18" w:space="0" w:color="000000"/>
            </w:tcBorders>
          </w:tcPr>
          <w:p w14:paraId="4585E8B5" w14:textId="77777777" w:rsidR="000F3C50" w:rsidRDefault="000F3C50">
            <w:pPr>
              <w:pStyle w:val="Portada"/>
              <w:snapToGrid w:val="0"/>
              <w:rPr>
                <w:rFonts w:ascii="Arial" w:hAnsi="Arial" w:cs="Arial"/>
                <w:b/>
                <w:bCs/>
                <w:color w:val="241A61"/>
                <w:sz w:val="30"/>
              </w:rPr>
            </w:pPr>
          </w:p>
        </w:tc>
      </w:tr>
    </w:tbl>
    <w:p w14:paraId="71130103" w14:textId="5306638B" w:rsidR="000F3C50" w:rsidRDefault="000F3C50">
      <w:pPr>
        <w:pStyle w:val="EstiloPortadaArial15ptNegritaColorpersonalizadoRGB36"/>
      </w:pPr>
      <w:r>
        <w:t xml:space="preserve">Especificación </w:t>
      </w:r>
      <w:r w:rsidR="0052483E">
        <w:t xml:space="preserve">de </w:t>
      </w:r>
      <w:r>
        <w:t>software</w:t>
      </w:r>
      <w:r w:rsidR="008E2880">
        <w:t xml:space="preserve"> Etapa de Evaluación</w:t>
      </w:r>
      <w:r w:rsidR="0052483E">
        <w:t xml:space="preserve"> 1</w:t>
      </w:r>
    </w:p>
    <w:p w14:paraId="011AB2A0" w14:textId="77777777" w:rsidR="000F3C50" w:rsidRDefault="000F3C50">
      <w:pPr>
        <w:pStyle w:val="Portada"/>
        <w:ind w:left="2880"/>
        <w:rPr>
          <w:rFonts w:ascii="Arial" w:hAnsi="Arial" w:cs="Arial"/>
          <w:b/>
          <w:bCs/>
        </w:rPr>
      </w:pPr>
    </w:p>
    <w:p w14:paraId="78435234" w14:textId="0000B840" w:rsidR="000F3C50" w:rsidRDefault="000F3C50">
      <w:pPr>
        <w:pStyle w:val="EstiloPortadaArialNegritaColorpersonalizadoRGB36"/>
        <w:rPr>
          <w:color w:val="241A61"/>
        </w:rPr>
      </w:pPr>
      <w:r>
        <w:t xml:space="preserve">Proyecto: </w:t>
      </w:r>
      <w:r w:rsidR="0034036A">
        <w:t>Buslinnes</w:t>
      </w:r>
    </w:p>
    <w:p w14:paraId="49B589EE" w14:textId="77777777" w:rsidR="000F3C50" w:rsidRDefault="000F3C50">
      <w:pPr>
        <w:pStyle w:val="Listaconvietas2"/>
        <w:ind w:left="3163"/>
      </w:pPr>
      <w:r>
        <w:rPr>
          <w:color w:val="241A61"/>
          <w:sz w:val="22"/>
        </w:rPr>
        <w:t xml:space="preserve">Revisión </w:t>
      </w:r>
      <w:r>
        <w:rPr>
          <w:color w:val="241A61"/>
          <w:sz w:val="22"/>
        </w:rPr>
        <w:fldChar w:fldCharType="begin"/>
      </w:r>
      <w:r>
        <w:rPr>
          <w:color w:val="241A61"/>
          <w:sz w:val="22"/>
        </w:rPr>
        <w:instrText xml:space="preserve"> MACROBUTTON NOMACRO [99.99]</w:instrText>
      </w:r>
      <w:r>
        <w:rPr>
          <w:color w:val="241A61"/>
          <w:sz w:val="22"/>
        </w:rPr>
        <w:fldChar w:fldCharType="separate"/>
      </w:r>
      <w:r>
        <w:rPr>
          <w:color w:val="241A61"/>
          <w:sz w:val="22"/>
        </w:rPr>
        <w:t>[99.99]</w:t>
      </w:r>
      <w:r>
        <w:rPr>
          <w:color w:val="241A61"/>
          <w:sz w:val="22"/>
        </w:rPr>
        <w:fldChar w:fldCharType="end"/>
      </w:r>
    </w:p>
    <w:p w14:paraId="54794A33" w14:textId="77777777" w:rsidR="000F3C50" w:rsidRDefault="000F3C50">
      <w:pPr>
        <w:ind w:left="2700"/>
      </w:pPr>
    </w:p>
    <w:p w14:paraId="4C205F18" w14:textId="77777777" w:rsidR="000F3C50" w:rsidRDefault="000F3C50">
      <w:pPr>
        <w:ind w:left="2700"/>
      </w:pPr>
    </w:p>
    <w:p w14:paraId="10ECEA06" w14:textId="77777777" w:rsidR="000F3C50" w:rsidRDefault="000F3C50">
      <w:pPr>
        <w:ind w:left="2700"/>
      </w:pPr>
    </w:p>
    <w:p w14:paraId="6BDA9489" w14:textId="77777777" w:rsidR="000F3C50" w:rsidRDefault="000F3C50">
      <w:pPr>
        <w:ind w:left="2700"/>
      </w:pPr>
    </w:p>
    <w:p w14:paraId="3B8139FD" w14:textId="77777777" w:rsidR="000F3C50" w:rsidRDefault="000F3C50">
      <w:pPr>
        <w:ind w:left="2700"/>
      </w:pPr>
    </w:p>
    <w:p w14:paraId="679A803D" w14:textId="77777777" w:rsidR="000F3C50" w:rsidRDefault="000F3C50">
      <w:pPr>
        <w:ind w:left="2700"/>
      </w:pPr>
    </w:p>
    <w:p w14:paraId="2D36A27E" w14:textId="77777777" w:rsidR="000F3C50" w:rsidRDefault="000F3C50">
      <w:pPr>
        <w:ind w:left="2700"/>
      </w:pPr>
    </w:p>
    <w:p w14:paraId="240478B1" w14:textId="77777777" w:rsidR="000F3C50" w:rsidRDefault="000F3C50">
      <w:pPr>
        <w:ind w:left="2700"/>
      </w:pPr>
    </w:p>
    <w:p w14:paraId="5A96EBA0" w14:textId="77777777" w:rsidR="000F3C50" w:rsidRDefault="000F3C50">
      <w:pPr>
        <w:ind w:left="2700"/>
      </w:pPr>
    </w:p>
    <w:p w14:paraId="6ADA4458" w14:textId="77777777" w:rsidR="000F3C50" w:rsidRDefault="000F3C50">
      <w:pPr>
        <w:ind w:left="2700"/>
      </w:pPr>
    </w:p>
    <w:p w14:paraId="07A94CBE" w14:textId="77777777" w:rsidR="000F3C50" w:rsidRDefault="000F3C50" w:rsidP="0034036A"/>
    <w:p w14:paraId="04F1CA74" w14:textId="77777777" w:rsidR="000F3C50" w:rsidRDefault="000F3C50">
      <w:pPr>
        <w:ind w:left="2700"/>
      </w:pPr>
    </w:p>
    <w:p w14:paraId="4AF064CF" w14:textId="77777777" w:rsidR="000F3C50" w:rsidRDefault="000F3C50">
      <w:pPr>
        <w:ind w:left="2700"/>
      </w:pPr>
    </w:p>
    <w:p w14:paraId="03583A89" w14:textId="77777777" w:rsidR="000F3C50" w:rsidRDefault="000F3C50">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F3C50" w14:paraId="2C85F9AB" w14:textId="77777777">
        <w:tc>
          <w:tcPr>
            <w:tcW w:w="2125" w:type="dxa"/>
            <w:tcBorders>
              <w:top w:val="double" w:sz="18" w:space="0" w:color="000000"/>
            </w:tcBorders>
            <w:vAlign w:val="center"/>
          </w:tcPr>
          <w:p w14:paraId="6ACA4B5F" w14:textId="1972F05A" w:rsidR="000F3C50" w:rsidRDefault="000F3C50">
            <w:pPr>
              <w:jc w:val="center"/>
            </w:pPr>
            <w:r>
              <w:br/>
            </w:r>
            <w:r w:rsidR="0034036A">
              <w:rPr>
                <w:noProof/>
              </w:rPr>
              <w:drawing>
                <wp:inline distT="0" distB="0" distL="0" distR="0" wp14:anchorId="697B6F01" wp14:editId="05B26217">
                  <wp:extent cx="847725" cy="847725"/>
                  <wp:effectExtent l="0" t="0" r="9525" b="9525"/>
                  <wp:docPr id="436097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847725" cy="847725"/>
                          </a:xfrm>
                          <a:prstGeom prst="rect">
                            <a:avLst/>
                          </a:prstGeom>
                          <a:noFill/>
                          <a:ln>
                            <a:noFill/>
                          </a:ln>
                        </pic:spPr>
                      </pic:pic>
                    </a:graphicData>
                  </a:graphic>
                </wp:inline>
              </w:drawing>
            </w:r>
          </w:p>
        </w:tc>
        <w:tc>
          <w:tcPr>
            <w:tcW w:w="825" w:type="dxa"/>
            <w:tcBorders>
              <w:top w:val="double" w:sz="18" w:space="0" w:color="000000"/>
            </w:tcBorders>
            <w:vAlign w:val="center"/>
          </w:tcPr>
          <w:p w14:paraId="6DBA5ECA" w14:textId="77777777" w:rsidR="000F3C50" w:rsidRDefault="000F3C50">
            <w:pPr>
              <w:snapToGrid w:val="0"/>
              <w:jc w:val="center"/>
            </w:pPr>
          </w:p>
        </w:tc>
        <w:tc>
          <w:tcPr>
            <w:tcW w:w="2994" w:type="dxa"/>
            <w:tcBorders>
              <w:top w:val="double" w:sz="18" w:space="0" w:color="000000"/>
            </w:tcBorders>
            <w:vAlign w:val="bottom"/>
          </w:tcPr>
          <w:p w14:paraId="21D35F26" w14:textId="77777777" w:rsidR="000F3C50" w:rsidRDefault="000F3C50">
            <w:pPr>
              <w:snapToGrid w:val="0"/>
              <w:jc w:val="right"/>
              <w:rPr>
                <w:color w:val="241A61"/>
                <w:sz w:val="18"/>
              </w:rPr>
            </w:pPr>
          </w:p>
          <w:p w14:paraId="44F600B5" w14:textId="7C966B9B" w:rsidR="000F3C50" w:rsidRDefault="0034036A">
            <w:pPr>
              <w:jc w:val="right"/>
            </w:pPr>
            <w:r>
              <w:rPr>
                <w:color w:val="241A61"/>
                <w:sz w:val="18"/>
              </w:rPr>
              <w:t>FEBRERO</w:t>
            </w:r>
          </w:p>
        </w:tc>
      </w:tr>
    </w:tbl>
    <w:p w14:paraId="2AC7EDC3" w14:textId="0908E408" w:rsidR="0034036A" w:rsidRDefault="0034036A"/>
    <w:p w14:paraId="3520BB6F" w14:textId="77777777" w:rsidR="0034036A" w:rsidRDefault="0034036A">
      <w:pPr>
        <w:suppressAutoHyphens w:val="0"/>
      </w:pPr>
      <w:r>
        <w:lastRenderedPageBreak/>
        <w:br w:type="page"/>
      </w:r>
    </w:p>
    <w:p w14:paraId="4057F2C2" w14:textId="77777777" w:rsidR="000F3C50" w:rsidRDefault="000F3C50">
      <w:pPr>
        <w:sectPr w:rsidR="000F3C50">
          <w:footerReference w:type="default" r:id="rId9"/>
          <w:headerReference w:type="first" r:id="rId10"/>
          <w:pgSz w:w="11906" w:h="16838"/>
          <w:pgMar w:top="1417" w:right="1701" w:bottom="1417" w:left="1701" w:header="708" w:footer="708" w:gutter="0"/>
          <w:cols w:space="720"/>
          <w:titlePg/>
          <w:docGrid w:linePitch="360"/>
        </w:sectPr>
      </w:pPr>
    </w:p>
    <w:p w14:paraId="0EA48162" w14:textId="77777777" w:rsidR="000F3C50" w:rsidRDefault="000F3C50">
      <w:pPr>
        <w:pStyle w:val="Titulo1sinnumeracion"/>
      </w:pPr>
      <w:bookmarkStart w:id="0" w:name="_Toc221018130"/>
      <w:r>
        <w:lastRenderedPageBreak/>
        <w:t>Ficha del documento</w:t>
      </w:r>
      <w:bookmarkEnd w:id="0"/>
    </w:p>
    <w:p w14:paraId="58044C37" w14:textId="77777777" w:rsidR="000F3C50" w:rsidRDefault="000F3C50"/>
    <w:p w14:paraId="37ECBBFD" w14:textId="77777777" w:rsidR="000F3C50" w:rsidRDefault="000F3C50"/>
    <w:tbl>
      <w:tblPr>
        <w:tblW w:w="0" w:type="auto"/>
        <w:tblInd w:w="-5" w:type="dxa"/>
        <w:tblLayout w:type="fixed"/>
        <w:tblLook w:val="0000" w:firstRow="0" w:lastRow="0" w:firstColumn="0" w:lastColumn="0" w:noHBand="0" w:noVBand="0"/>
      </w:tblPr>
      <w:tblGrid>
        <w:gridCol w:w="1188"/>
        <w:gridCol w:w="1080"/>
        <w:gridCol w:w="3060"/>
        <w:gridCol w:w="3326"/>
      </w:tblGrid>
      <w:tr w:rsidR="000F3C50" w14:paraId="55D32338" w14:textId="77777777">
        <w:tc>
          <w:tcPr>
            <w:tcW w:w="1188" w:type="dxa"/>
            <w:tcBorders>
              <w:top w:val="single" w:sz="4" w:space="0" w:color="808080"/>
              <w:left w:val="single" w:sz="4" w:space="0" w:color="808080"/>
              <w:bottom w:val="single" w:sz="4" w:space="0" w:color="808080"/>
            </w:tcBorders>
            <w:shd w:val="clear" w:color="auto" w:fill="E6E6E6"/>
          </w:tcPr>
          <w:p w14:paraId="0FF4A2DE" w14:textId="77777777" w:rsidR="000F3C50" w:rsidRDefault="000F3C50">
            <w:pPr>
              <w:jc w:val="center"/>
              <w:rPr>
                <w:b/>
              </w:rPr>
            </w:pPr>
            <w:r>
              <w:rPr>
                <w:b/>
              </w:rPr>
              <w:t>Fecha</w:t>
            </w:r>
          </w:p>
        </w:tc>
        <w:tc>
          <w:tcPr>
            <w:tcW w:w="1080" w:type="dxa"/>
            <w:tcBorders>
              <w:top w:val="single" w:sz="4" w:space="0" w:color="808080"/>
              <w:left w:val="single" w:sz="4" w:space="0" w:color="808080"/>
              <w:bottom w:val="single" w:sz="4" w:space="0" w:color="808080"/>
            </w:tcBorders>
            <w:shd w:val="clear" w:color="auto" w:fill="E6E6E6"/>
          </w:tcPr>
          <w:p w14:paraId="3718DCD7" w14:textId="77777777" w:rsidR="000F3C50" w:rsidRDefault="000F3C50">
            <w:pPr>
              <w:jc w:val="center"/>
              <w:rPr>
                <w:b/>
              </w:rP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4FDCF4CD" w14:textId="77777777" w:rsidR="000F3C50" w:rsidRDefault="000F3C50">
            <w:pPr>
              <w:jc w:val="center"/>
              <w:rPr>
                <w:b/>
              </w:rP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6AA84E5D" w14:textId="77777777" w:rsidR="000F3C50" w:rsidRDefault="000F3C50">
            <w:pPr>
              <w:jc w:val="center"/>
            </w:pPr>
            <w:r>
              <w:rPr>
                <w:b/>
              </w:rPr>
              <w:t xml:space="preserve">Verificado </w:t>
            </w:r>
            <w:proofErr w:type="spellStart"/>
            <w:r>
              <w:rPr>
                <w:b/>
              </w:rPr>
              <w:t>dep</w:t>
            </w:r>
            <w:proofErr w:type="spellEnd"/>
            <w:r>
              <w:rPr>
                <w:b/>
              </w:rPr>
              <w:t>. calidad.</w:t>
            </w:r>
          </w:p>
        </w:tc>
      </w:tr>
      <w:tr w:rsidR="000F3C50" w14:paraId="0EF647A4" w14:textId="77777777">
        <w:trPr>
          <w:trHeight w:val="1134"/>
        </w:trPr>
        <w:tc>
          <w:tcPr>
            <w:tcW w:w="1188" w:type="dxa"/>
            <w:tcBorders>
              <w:top w:val="single" w:sz="4" w:space="0" w:color="808080"/>
              <w:left w:val="single" w:sz="4" w:space="0" w:color="808080"/>
              <w:bottom w:val="single" w:sz="4" w:space="0" w:color="808080"/>
            </w:tcBorders>
            <w:vAlign w:val="center"/>
          </w:tcPr>
          <w:p w14:paraId="1FFB0897" w14:textId="77777777" w:rsidR="000F3C50" w:rsidRDefault="000F3C50">
            <w:r>
              <w:fldChar w:fldCharType="begin"/>
            </w:r>
            <w:r>
              <w:instrText xml:space="preserve"> MACROBUTTON NoMacro [Fecha]</w:instrText>
            </w:r>
            <w:r>
              <w:fldChar w:fldCharType="separate"/>
            </w:r>
            <w:r>
              <w:t>[Fecha]</w:t>
            </w:r>
            <w:r>
              <w:fldChar w:fldCharType="end"/>
            </w:r>
          </w:p>
        </w:tc>
        <w:tc>
          <w:tcPr>
            <w:tcW w:w="1080" w:type="dxa"/>
            <w:tcBorders>
              <w:top w:val="single" w:sz="4" w:space="0" w:color="808080"/>
              <w:left w:val="single" w:sz="4" w:space="0" w:color="808080"/>
              <w:bottom w:val="single" w:sz="4" w:space="0" w:color="808080"/>
            </w:tcBorders>
            <w:vAlign w:val="center"/>
          </w:tcPr>
          <w:p w14:paraId="7C855C3F" w14:textId="77777777" w:rsidR="000F3C50" w:rsidRDefault="000F3C50">
            <w:r>
              <w:fldChar w:fldCharType="begin"/>
            </w:r>
            <w:r>
              <w:instrText xml:space="preserve"> MACROBUTTON NoMacro [Rev]</w:instrText>
            </w:r>
            <w:r>
              <w:fldChar w:fldCharType="separate"/>
            </w:r>
            <w:r>
              <w:t>[Rev]</w:t>
            </w:r>
            <w:r>
              <w:fldChar w:fldCharType="end"/>
            </w:r>
          </w:p>
        </w:tc>
        <w:tc>
          <w:tcPr>
            <w:tcW w:w="3060" w:type="dxa"/>
            <w:tcBorders>
              <w:top w:val="single" w:sz="4" w:space="0" w:color="808080"/>
              <w:left w:val="single" w:sz="4" w:space="0" w:color="808080"/>
              <w:bottom w:val="single" w:sz="4" w:space="0" w:color="808080"/>
            </w:tcBorders>
            <w:vAlign w:val="center"/>
          </w:tcPr>
          <w:p w14:paraId="2330E376" w14:textId="77777777" w:rsidR="000F3C50" w:rsidRDefault="000F3C50">
            <w:r>
              <w:fldChar w:fldCharType="begin"/>
            </w:r>
            <w:r>
              <w:instrText xml:space="preserve"> MACROBUTTON NoMacro [Descripcion]</w:instrText>
            </w:r>
            <w:r>
              <w:fldChar w:fldCharType="separate"/>
            </w:r>
            <w:r>
              <w:t>[Descripcion]</w:t>
            </w:r>
            <w:r>
              <w:fldChar w:fldCharType="end"/>
            </w:r>
          </w:p>
        </w:tc>
        <w:tc>
          <w:tcPr>
            <w:tcW w:w="3326" w:type="dxa"/>
            <w:tcBorders>
              <w:top w:val="single" w:sz="4" w:space="0" w:color="808080"/>
              <w:left w:val="single" w:sz="4" w:space="0" w:color="808080"/>
              <w:bottom w:val="single" w:sz="4" w:space="0" w:color="808080"/>
              <w:right w:val="single" w:sz="4" w:space="0" w:color="808080"/>
            </w:tcBorders>
            <w:vAlign w:val="center"/>
          </w:tcPr>
          <w:p w14:paraId="2592E209" w14:textId="77777777" w:rsidR="000F3C50" w:rsidRDefault="000F3C50">
            <w:pPr>
              <w:jc w:val="center"/>
            </w:pPr>
            <w:r>
              <w:fldChar w:fldCharType="begin"/>
            </w:r>
            <w:r>
              <w:instrText xml:space="preserve"> MACROBUTTON NoMacro [Firma o sello]</w:instrText>
            </w:r>
            <w:r>
              <w:fldChar w:fldCharType="separate"/>
            </w:r>
            <w:r>
              <w:t>[Firma o sello]</w:t>
            </w:r>
            <w:r>
              <w:fldChar w:fldCharType="end"/>
            </w:r>
          </w:p>
        </w:tc>
      </w:tr>
    </w:tbl>
    <w:p w14:paraId="1927264A" w14:textId="77777777" w:rsidR="000F3C50" w:rsidRDefault="000F3C50"/>
    <w:p w14:paraId="0DF491D8" w14:textId="77777777" w:rsidR="000F3C50" w:rsidRDefault="000F3C50">
      <w:pPr>
        <w:pStyle w:val="Encabezado"/>
        <w:tabs>
          <w:tab w:val="clear" w:pos="4252"/>
          <w:tab w:val="clear" w:pos="8504"/>
        </w:tabs>
        <w:rPr>
          <w:lang w:val="fr-FR"/>
        </w:rPr>
      </w:pPr>
    </w:p>
    <w:p w14:paraId="7A8BBE58" w14:textId="77777777" w:rsidR="000F3C50" w:rsidRDefault="000F3C50">
      <w:pPr>
        <w:pStyle w:val="Encabezado"/>
        <w:tabs>
          <w:tab w:val="clear" w:pos="4252"/>
          <w:tab w:val="clear" w:pos="8504"/>
        </w:tabs>
        <w:rPr>
          <w:lang w:val="fr-FR"/>
        </w:rPr>
      </w:pPr>
    </w:p>
    <w:p w14:paraId="5E121C9E" w14:textId="77777777" w:rsidR="000F3C50" w:rsidRDefault="000F3C50">
      <w:pPr>
        <w:pStyle w:val="Encabezado"/>
        <w:tabs>
          <w:tab w:val="clear" w:pos="4252"/>
          <w:tab w:val="clear" w:pos="8504"/>
        </w:tabs>
        <w:rPr>
          <w:lang w:val="fr-FR"/>
        </w:rPr>
      </w:pPr>
    </w:p>
    <w:p w14:paraId="77E0D3E7" w14:textId="77777777" w:rsidR="000F3C50" w:rsidRDefault="000F3C50">
      <w:pPr>
        <w:pStyle w:val="Encabezado"/>
        <w:tabs>
          <w:tab w:val="clear" w:pos="4252"/>
          <w:tab w:val="clear" w:pos="8504"/>
        </w:tabs>
        <w:rPr>
          <w:lang w:val="fr-FR"/>
        </w:rPr>
      </w:pPr>
    </w:p>
    <w:p w14:paraId="072E4473" w14:textId="77777777" w:rsidR="000F3C50" w:rsidRDefault="000F3C50">
      <w:pPr>
        <w:pStyle w:val="Encabezado"/>
        <w:tabs>
          <w:tab w:val="clear" w:pos="4252"/>
          <w:tab w:val="clear" w:pos="8504"/>
        </w:tabs>
        <w:rPr>
          <w:lang w:val="fr-FR"/>
        </w:rPr>
      </w:pPr>
    </w:p>
    <w:p w14:paraId="1504A940" w14:textId="77777777" w:rsidR="000F3C50" w:rsidRDefault="000F3C50">
      <w:pPr>
        <w:pStyle w:val="Encabezado"/>
        <w:tabs>
          <w:tab w:val="clear" w:pos="4252"/>
          <w:tab w:val="clear" w:pos="8504"/>
        </w:tabs>
        <w:rPr>
          <w:lang w:val="fr-FR"/>
        </w:rPr>
      </w:pPr>
    </w:p>
    <w:p w14:paraId="6EDDBBF0" w14:textId="77777777" w:rsidR="000F3C50" w:rsidRDefault="000F3C50">
      <w:pPr>
        <w:pStyle w:val="Encabezado"/>
        <w:tabs>
          <w:tab w:val="clear" w:pos="4252"/>
          <w:tab w:val="clear" w:pos="8504"/>
        </w:tabs>
        <w:rPr>
          <w:lang w:val="fr-FR"/>
        </w:rPr>
      </w:pPr>
    </w:p>
    <w:p w14:paraId="4B7FCF29" w14:textId="77777777" w:rsidR="000F3C50" w:rsidRDefault="000F3C50">
      <w:pPr>
        <w:pStyle w:val="Encabezado"/>
        <w:tabs>
          <w:tab w:val="clear" w:pos="4252"/>
          <w:tab w:val="clear" w:pos="8504"/>
        </w:tabs>
        <w:rPr>
          <w:lang w:val="fr-FR"/>
        </w:rPr>
      </w:pPr>
    </w:p>
    <w:p w14:paraId="013B442C" w14:textId="77777777" w:rsidR="000F3C50" w:rsidRDefault="000F3C50">
      <w:pPr>
        <w:pStyle w:val="Encabezado"/>
        <w:tabs>
          <w:tab w:val="clear" w:pos="4252"/>
          <w:tab w:val="clear" w:pos="8504"/>
        </w:tabs>
        <w:rPr>
          <w:lang w:val="fr-FR"/>
        </w:rPr>
      </w:pPr>
    </w:p>
    <w:p w14:paraId="59B2EB27" w14:textId="77777777" w:rsidR="000F3C50" w:rsidRDefault="000F3C50">
      <w:pPr>
        <w:pStyle w:val="Encabezado"/>
        <w:tabs>
          <w:tab w:val="clear" w:pos="4252"/>
          <w:tab w:val="clear" w:pos="8504"/>
        </w:tabs>
        <w:rPr>
          <w:lang w:val="fr-FR"/>
        </w:rPr>
      </w:pPr>
    </w:p>
    <w:p w14:paraId="3FF42696" w14:textId="77777777" w:rsidR="000F3C50" w:rsidRDefault="000F3C50">
      <w:pPr>
        <w:pStyle w:val="Encabezado"/>
        <w:tabs>
          <w:tab w:val="clear" w:pos="4252"/>
          <w:tab w:val="clear" w:pos="8504"/>
        </w:tabs>
        <w:rPr>
          <w:lang w:val="fr-FR"/>
        </w:rPr>
      </w:pPr>
    </w:p>
    <w:p w14:paraId="1479319F" w14:textId="77777777" w:rsidR="000F3C50" w:rsidRDefault="000F3C50">
      <w:pPr>
        <w:pStyle w:val="Encabezado"/>
        <w:tabs>
          <w:tab w:val="clear" w:pos="4252"/>
          <w:tab w:val="clear" w:pos="8504"/>
        </w:tabs>
        <w:rPr>
          <w:lang w:val="fr-FR"/>
        </w:rPr>
      </w:pPr>
    </w:p>
    <w:p w14:paraId="08714E2C" w14:textId="77777777" w:rsidR="000F3C50" w:rsidRDefault="000F3C50">
      <w:pPr>
        <w:pStyle w:val="Encabezado"/>
        <w:tabs>
          <w:tab w:val="clear" w:pos="4252"/>
          <w:tab w:val="clear" w:pos="8504"/>
        </w:tabs>
        <w:rPr>
          <w:lang w:val="fr-FR"/>
        </w:rPr>
      </w:pPr>
    </w:p>
    <w:p w14:paraId="7DD0A44E" w14:textId="77777777" w:rsidR="000F3C50" w:rsidRDefault="000F3C50">
      <w:pPr>
        <w:pStyle w:val="Encabezado"/>
        <w:tabs>
          <w:tab w:val="clear" w:pos="4252"/>
          <w:tab w:val="clear" w:pos="8504"/>
        </w:tabs>
      </w:pPr>
      <w:r>
        <w:t xml:space="preserve">Documento validado por las partes en fecha: </w:t>
      </w:r>
      <w:r>
        <w:fldChar w:fldCharType="begin"/>
      </w:r>
      <w:r>
        <w:instrText xml:space="preserve"> MACROBUTTON NoMacro [Fecha]</w:instrText>
      </w:r>
      <w:r>
        <w:fldChar w:fldCharType="separate"/>
      </w:r>
      <w:r>
        <w:t>[Fecha]</w:t>
      </w:r>
      <w:r>
        <w:fldChar w:fldCharType="end"/>
      </w:r>
    </w:p>
    <w:p w14:paraId="483C38A0" w14:textId="77777777" w:rsidR="000F3C50" w:rsidRDefault="000F3C50">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F3C50" w14:paraId="3E3E920E" w14:textId="77777777">
        <w:tc>
          <w:tcPr>
            <w:tcW w:w="4322" w:type="dxa"/>
            <w:tcBorders>
              <w:top w:val="single" w:sz="4" w:space="0" w:color="000000"/>
              <w:left w:val="single" w:sz="4" w:space="0" w:color="000000"/>
              <w:bottom w:val="single" w:sz="4" w:space="0" w:color="000000"/>
            </w:tcBorders>
          </w:tcPr>
          <w:p w14:paraId="4955285E" w14:textId="77777777" w:rsidR="000F3C50" w:rsidRDefault="000F3C50">
            <w:pPr>
              <w:pStyle w:val="Encabezado"/>
              <w:tabs>
                <w:tab w:val="clear" w:pos="4252"/>
                <w:tab w:val="clear" w:pos="8504"/>
              </w:tabs>
              <w:jc w:val="center"/>
              <w:rPr>
                <w:lang w:val="fr-FR"/>
              </w:rP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62FA7A9C" w14:textId="77777777" w:rsidR="000F3C50" w:rsidRDefault="000F3C50">
            <w:pPr>
              <w:pStyle w:val="Encabezado"/>
              <w:tabs>
                <w:tab w:val="clear" w:pos="4252"/>
                <w:tab w:val="clear" w:pos="8504"/>
              </w:tabs>
              <w:jc w:val="center"/>
            </w:pPr>
            <w:r>
              <w:rPr>
                <w:lang w:val="fr-FR"/>
              </w:rPr>
              <w:t xml:space="preserve">Por la </w:t>
            </w:r>
            <w:proofErr w:type="spellStart"/>
            <w:r>
              <w:rPr>
                <w:lang w:val="fr-FR"/>
              </w:rPr>
              <w:t>empresa</w:t>
            </w:r>
            <w:proofErr w:type="spellEnd"/>
            <w:r>
              <w:rPr>
                <w:lang w:val="fr-FR"/>
              </w:rPr>
              <w:t xml:space="preserve"> </w:t>
            </w:r>
            <w:proofErr w:type="spellStart"/>
            <w:r>
              <w:rPr>
                <w:lang w:val="fr-FR"/>
              </w:rPr>
              <w:t>suministradora</w:t>
            </w:r>
            <w:proofErr w:type="spellEnd"/>
          </w:p>
        </w:tc>
      </w:tr>
      <w:tr w:rsidR="000F3C50" w14:paraId="17225DA6" w14:textId="77777777">
        <w:tc>
          <w:tcPr>
            <w:tcW w:w="4322" w:type="dxa"/>
            <w:tcBorders>
              <w:top w:val="single" w:sz="4" w:space="0" w:color="000000"/>
              <w:left w:val="single" w:sz="4" w:space="0" w:color="000000"/>
              <w:bottom w:val="single" w:sz="4" w:space="0" w:color="000000"/>
            </w:tcBorders>
          </w:tcPr>
          <w:p w14:paraId="017605B2" w14:textId="77777777" w:rsidR="000F3C50" w:rsidRDefault="000F3C50">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27C532A4" w14:textId="77777777" w:rsidR="000F3C50" w:rsidRDefault="000F3C50">
            <w:pPr>
              <w:pStyle w:val="Encabezado"/>
              <w:tabs>
                <w:tab w:val="clear" w:pos="4252"/>
                <w:tab w:val="clear" w:pos="8504"/>
              </w:tabs>
              <w:snapToGrid w:val="0"/>
              <w:rPr>
                <w:lang w:val="fr-FR"/>
              </w:rPr>
            </w:pPr>
          </w:p>
          <w:p w14:paraId="5334812A" w14:textId="77777777" w:rsidR="000F3C50" w:rsidRDefault="000F3C50">
            <w:pPr>
              <w:pStyle w:val="Encabezado"/>
              <w:tabs>
                <w:tab w:val="clear" w:pos="4252"/>
                <w:tab w:val="clear" w:pos="8504"/>
              </w:tabs>
              <w:rPr>
                <w:lang w:val="fr-FR"/>
              </w:rPr>
            </w:pPr>
          </w:p>
          <w:p w14:paraId="204C0775" w14:textId="77777777" w:rsidR="000F3C50" w:rsidRDefault="000F3C50">
            <w:pPr>
              <w:pStyle w:val="Encabezado"/>
              <w:tabs>
                <w:tab w:val="clear" w:pos="4252"/>
                <w:tab w:val="clear" w:pos="8504"/>
              </w:tabs>
              <w:rPr>
                <w:lang w:val="fr-FR"/>
              </w:rPr>
            </w:pPr>
          </w:p>
          <w:p w14:paraId="1FC6D18C" w14:textId="77777777" w:rsidR="000F3C50" w:rsidRDefault="000F3C50">
            <w:pPr>
              <w:pStyle w:val="Encabezado"/>
              <w:tabs>
                <w:tab w:val="clear" w:pos="4252"/>
                <w:tab w:val="clear" w:pos="8504"/>
              </w:tabs>
              <w:rPr>
                <w:lang w:val="fr-FR"/>
              </w:rPr>
            </w:pPr>
          </w:p>
          <w:p w14:paraId="2961AA9F" w14:textId="77777777" w:rsidR="000F3C50" w:rsidRDefault="000F3C50">
            <w:pPr>
              <w:pStyle w:val="Encabezado"/>
              <w:tabs>
                <w:tab w:val="clear" w:pos="4252"/>
                <w:tab w:val="clear" w:pos="8504"/>
              </w:tabs>
              <w:rPr>
                <w:lang w:val="fr-FR"/>
              </w:rPr>
            </w:pPr>
          </w:p>
          <w:p w14:paraId="22DB6989" w14:textId="77777777" w:rsidR="000F3C50" w:rsidRDefault="000F3C50">
            <w:pPr>
              <w:pStyle w:val="Encabezado"/>
              <w:tabs>
                <w:tab w:val="clear" w:pos="4252"/>
                <w:tab w:val="clear" w:pos="8504"/>
              </w:tabs>
              <w:rPr>
                <w:lang w:val="fr-FR"/>
              </w:rPr>
            </w:pPr>
          </w:p>
          <w:p w14:paraId="566C6317" w14:textId="77777777" w:rsidR="000F3C50" w:rsidRDefault="000F3C50">
            <w:pPr>
              <w:pStyle w:val="Encabezado"/>
              <w:tabs>
                <w:tab w:val="clear" w:pos="4252"/>
                <w:tab w:val="clear" w:pos="8504"/>
              </w:tabs>
              <w:rPr>
                <w:lang w:val="fr-FR"/>
              </w:rPr>
            </w:pPr>
          </w:p>
        </w:tc>
      </w:tr>
      <w:tr w:rsidR="000F3C50" w14:paraId="54C83327" w14:textId="77777777">
        <w:tc>
          <w:tcPr>
            <w:tcW w:w="4322" w:type="dxa"/>
            <w:tcBorders>
              <w:top w:val="single" w:sz="4" w:space="0" w:color="000000"/>
              <w:left w:val="single" w:sz="4" w:space="0" w:color="000000"/>
              <w:bottom w:val="single" w:sz="4" w:space="0" w:color="000000"/>
            </w:tcBorders>
          </w:tcPr>
          <w:p w14:paraId="1C6F5930" w14:textId="77777777" w:rsidR="000F3C50" w:rsidRDefault="000F3C50">
            <w:pPr>
              <w:pStyle w:val="Encabezado"/>
              <w:tabs>
                <w:tab w:val="clear" w:pos="4252"/>
                <w:tab w:val="clear" w:pos="8504"/>
              </w:tabs>
            </w:pPr>
            <w:r>
              <w:t xml:space="preserve">Fdo. D./ </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c>
          <w:tcPr>
            <w:tcW w:w="4332" w:type="dxa"/>
            <w:tcBorders>
              <w:top w:val="single" w:sz="4" w:space="0" w:color="000000"/>
              <w:left w:val="single" w:sz="4" w:space="0" w:color="000000"/>
              <w:bottom w:val="single" w:sz="4" w:space="0" w:color="000000"/>
              <w:right w:val="single" w:sz="4" w:space="0" w:color="000000"/>
            </w:tcBorders>
          </w:tcPr>
          <w:p w14:paraId="76BD3C88" w14:textId="77777777" w:rsidR="000F3C50" w:rsidRDefault="000F3C50">
            <w:pPr>
              <w:pStyle w:val="Encabezado"/>
              <w:tabs>
                <w:tab w:val="clear" w:pos="4252"/>
                <w:tab w:val="clear" w:pos="8504"/>
              </w:tabs>
            </w:pPr>
            <w:r>
              <w:t>Fdo. D./</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r>
    </w:tbl>
    <w:p w14:paraId="1F5F41DA" w14:textId="77777777" w:rsidR="000F3C50" w:rsidRDefault="000F3C50">
      <w:pPr>
        <w:pStyle w:val="Encabezado"/>
        <w:tabs>
          <w:tab w:val="clear" w:pos="4252"/>
          <w:tab w:val="clear" w:pos="8504"/>
        </w:tabs>
      </w:pPr>
    </w:p>
    <w:p w14:paraId="246E0424" w14:textId="77777777" w:rsidR="000F3C50" w:rsidRDefault="000F3C50">
      <w:pPr>
        <w:pStyle w:val="Encabezado"/>
        <w:tabs>
          <w:tab w:val="clear" w:pos="4252"/>
          <w:tab w:val="clear" w:pos="8504"/>
        </w:tabs>
      </w:pPr>
    </w:p>
    <w:p w14:paraId="2BA1988B" w14:textId="77777777" w:rsidR="000F3C50" w:rsidRDefault="000F3C50">
      <w:pPr>
        <w:pStyle w:val="Encabezado"/>
        <w:tabs>
          <w:tab w:val="clear" w:pos="4252"/>
          <w:tab w:val="clear" w:pos="8504"/>
        </w:tabs>
      </w:pPr>
    </w:p>
    <w:p w14:paraId="7165E090" w14:textId="77777777" w:rsidR="000F3C50" w:rsidRDefault="000F3C50">
      <w:pPr>
        <w:pStyle w:val="Encabezado"/>
        <w:tabs>
          <w:tab w:val="clear" w:pos="4252"/>
          <w:tab w:val="clear" w:pos="8504"/>
        </w:tabs>
      </w:pPr>
    </w:p>
    <w:p w14:paraId="6C64ECDF" w14:textId="77777777" w:rsidR="000F3C50" w:rsidRDefault="000F3C50"/>
    <w:p w14:paraId="76E00AE3" w14:textId="77777777" w:rsidR="000F3C50" w:rsidRDefault="000F3C50"/>
    <w:p w14:paraId="0C0EAB9E" w14:textId="77777777" w:rsidR="000F3C50" w:rsidRDefault="000F3C50"/>
    <w:p w14:paraId="29DA7756" w14:textId="77777777" w:rsidR="000F3C50" w:rsidRDefault="000F3C50">
      <w:pPr>
        <w:sectPr w:rsidR="000F3C50">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20"/>
          <w:titlePg/>
          <w:docGrid w:linePitch="360"/>
        </w:sectPr>
      </w:pPr>
    </w:p>
    <w:p w14:paraId="3D20D4CA" w14:textId="77777777" w:rsidR="000F3C50" w:rsidRDefault="000F3C50">
      <w:pPr>
        <w:pStyle w:val="Titulo1sinnumeracion"/>
      </w:pPr>
      <w:bookmarkStart w:id="1" w:name="_Toc221018131"/>
      <w:r>
        <w:lastRenderedPageBreak/>
        <w:t>Contenido</w:t>
      </w:r>
      <w:bookmarkEnd w:id="1"/>
    </w:p>
    <w:p w14:paraId="324E7E15" w14:textId="0FFDD52C" w:rsidR="008C7A92" w:rsidRDefault="000F3C50">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r>
        <w:fldChar w:fldCharType="begin"/>
      </w:r>
      <w:r>
        <w:instrText xml:space="preserve"> TOC \o "1-3" \h \z </w:instrText>
      </w:r>
      <w:r>
        <w:fldChar w:fldCharType="separate"/>
      </w:r>
      <w:hyperlink w:anchor="_Toc221018130" w:history="1">
        <w:r w:rsidR="008C7A92" w:rsidRPr="00CF00FF">
          <w:rPr>
            <w:rStyle w:val="Hipervnculo"/>
            <w:noProof/>
          </w:rPr>
          <w:t>Ficha del documento</w:t>
        </w:r>
        <w:r w:rsidR="008C7A92">
          <w:rPr>
            <w:noProof/>
            <w:webHidden/>
          </w:rPr>
          <w:tab/>
        </w:r>
        <w:r w:rsidR="008C7A92">
          <w:rPr>
            <w:noProof/>
            <w:webHidden/>
          </w:rPr>
          <w:fldChar w:fldCharType="begin"/>
        </w:r>
        <w:r w:rsidR="008C7A92">
          <w:rPr>
            <w:noProof/>
            <w:webHidden/>
          </w:rPr>
          <w:instrText xml:space="preserve"> PAGEREF _Toc221018130 \h </w:instrText>
        </w:r>
        <w:r w:rsidR="008C7A92">
          <w:rPr>
            <w:noProof/>
            <w:webHidden/>
          </w:rPr>
        </w:r>
        <w:r w:rsidR="008C7A92">
          <w:rPr>
            <w:noProof/>
            <w:webHidden/>
          </w:rPr>
          <w:fldChar w:fldCharType="separate"/>
        </w:r>
        <w:r w:rsidR="008C7A92">
          <w:rPr>
            <w:noProof/>
            <w:webHidden/>
          </w:rPr>
          <w:t>3</w:t>
        </w:r>
        <w:r w:rsidR="008C7A92">
          <w:rPr>
            <w:noProof/>
            <w:webHidden/>
          </w:rPr>
          <w:fldChar w:fldCharType="end"/>
        </w:r>
      </w:hyperlink>
    </w:p>
    <w:p w14:paraId="0847BD74" w14:textId="2D2F03C8" w:rsidR="008C7A92" w:rsidRDefault="008C7A92">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1" w:history="1">
        <w:r w:rsidRPr="00CF00FF">
          <w:rPr>
            <w:rStyle w:val="Hipervnculo"/>
            <w:noProof/>
          </w:rPr>
          <w:t>Contenido</w:t>
        </w:r>
        <w:r>
          <w:rPr>
            <w:noProof/>
            <w:webHidden/>
          </w:rPr>
          <w:tab/>
        </w:r>
        <w:r>
          <w:rPr>
            <w:noProof/>
            <w:webHidden/>
          </w:rPr>
          <w:fldChar w:fldCharType="begin"/>
        </w:r>
        <w:r>
          <w:rPr>
            <w:noProof/>
            <w:webHidden/>
          </w:rPr>
          <w:instrText xml:space="preserve"> PAGEREF _Toc221018131 \h </w:instrText>
        </w:r>
        <w:r>
          <w:rPr>
            <w:noProof/>
            <w:webHidden/>
          </w:rPr>
        </w:r>
        <w:r>
          <w:rPr>
            <w:noProof/>
            <w:webHidden/>
          </w:rPr>
          <w:fldChar w:fldCharType="separate"/>
        </w:r>
        <w:r>
          <w:rPr>
            <w:noProof/>
            <w:webHidden/>
          </w:rPr>
          <w:t>4</w:t>
        </w:r>
        <w:r>
          <w:rPr>
            <w:noProof/>
            <w:webHidden/>
          </w:rPr>
          <w:fldChar w:fldCharType="end"/>
        </w:r>
      </w:hyperlink>
    </w:p>
    <w:p w14:paraId="433BCC1B" w14:textId="41003E8D"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2" w:history="1">
        <w:r w:rsidRPr="00CF00FF">
          <w:rPr>
            <w:rStyle w:val="Hipervnculo"/>
            <w:noProof/>
          </w:rPr>
          <w:t>1</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Introducción</w:t>
        </w:r>
        <w:r>
          <w:rPr>
            <w:noProof/>
            <w:webHidden/>
          </w:rPr>
          <w:tab/>
        </w:r>
        <w:r>
          <w:rPr>
            <w:noProof/>
            <w:webHidden/>
          </w:rPr>
          <w:fldChar w:fldCharType="begin"/>
        </w:r>
        <w:r>
          <w:rPr>
            <w:noProof/>
            <w:webHidden/>
          </w:rPr>
          <w:instrText xml:space="preserve"> PAGEREF _Toc221018132 \h </w:instrText>
        </w:r>
        <w:r>
          <w:rPr>
            <w:noProof/>
            <w:webHidden/>
          </w:rPr>
        </w:r>
        <w:r>
          <w:rPr>
            <w:noProof/>
            <w:webHidden/>
          </w:rPr>
          <w:fldChar w:fldCharType="separate"/>
        </w:r>
        <w:r>
          <w:rPr>
            <w:noProof/>
            <w:webHidden/>
          </w:rPr>
          <w:t>6</w:t>
        </w:r>
        <w:r>
          <w:rPr>
            <w:noProof/>
            <w:webHidden/>
          </w:rPr>
          <w:fldChar w:fldCharType="end"/>
        </w:r>
      </w:hyperlink>
    </w:p>
    <w:p w14:paraId="6811EDCA" w14:textId="7952A37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3" w:history="1">
        <w:r w:rsidRPr="00CF00FF">
          <w:rPr>
            <w:rStyle w:val="Hipervnculo"/>
            <w:noProof/>
          </w:rPr>
          <w:t>1.1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Propósito</w:t>
        </w:r>
        <w:r>
          <w:rPr>
            <w:noProof/>
            <w:webHidden/>
          </w:rPr>
          <w:tab/>
        </w:r>
        <w:r>
          <w:rPr>
            <w:noProof/>
            <w:webHidden/>
          </w:rPr>
          <w:fldChar w:fldCharType="begin"/>
        </w:r>
        <w:r>
          <w:rPr>
            <w:noProof/>
            <w:webHidden/>
          </w:rPr>
          <w:instrText xml:space="preserve"> PAGEREF _Toc221018133 \h </w:instrText>
        </w:r>
        <w:r>
          <w:rPr>
            <w:noProof/>
            <w:webHidden/>
          </w:rPr>
        </w:r>
        <w:r>
          <w:rPr>
            <w:noProof/>
            <w:webHidden/>
          </w:rPr>
          <w:fldChar w:fldCharType="separate"/>
        </w:r>
        <w:r>
          <w:rPr>
            <w:noProof/>
            <w:webHidden/>
          </w:rPr>
          <w:t>6</w:t>
        </w:r>
        <w:r>
          <w:rPr>
            <w:noProof/>
            <w:webHidden/>
          </w:rPr>
          <w:fldChar w:fldCharType="end"/>
        </w:r>
      </w:hyperlink>
    </w:p>
    <w:p w14:paraId="12DC5140" w14:textId="03BBE97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4" w:history="1">
        <w:r w:rsidRPr="00CF00FF">
          <w:rPr>
            <w:rStyle w:val="Hipervnculo"/>
            <w:noProof/>
          </w:rPr>
          <w:t>1.2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Alcance</w:t>
        </w:r>
        <w:r>
          <w:rPr>
            <w:noProof/>
            <w:webHidden/>
          </w:rPr>
          <w:tab/>
        </w:r>
        <w:r>
          <w:rPr>
            <w:noProof/>
            <w:webHidden/>
          </w:rPr>
          <w:fldChar w:fldCharType="begin"/>
        </w:r>
        <w:r>
          <w:rPr>
            <w:noProof/>
            <w:webHidden/>
          </w:rPr>
          <w:instrText xml:space="preserve"> PAGEREF _Toc221018134 \h </w:instrText>
        </w:r>
        <w:r>
          <w:rPr>
            <w:noProof/>
            <w:webHidden/>
          </w:rPr>
        </w:r>
        <w:r>
          <w:rPr>
            <w:noProof/>
            <w:webHidden/>
          </w:rPr>
          <w:fldChar w:fldCharType="separate"/>
        </w:r>
        <w:r>
          <w:rPr>
            <w:noProof/>
            <w:webHidden/>
          </w:rPr>
          <w:t>6</w:t>
        </w:r>
        <w:r>
          <w:rPr>
            <w:noProof/>
            <w:webHidden/>
          </w:rPr>
          <w:fldChar w:fldCharType="end"/>
        </w:r>
      </w:hyperlink>
    </w:p>
    <w:p w14:paraId="2925C930" w14:textId="066A296F"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5" w:history="1">
        <w:r w:rsidRPr="00CF00FF">
          <w:rPr>
            <w:rStyle w:val="Hipervnculo"/>
            <w:noProof/>
          </w:rPr>
          <w:t>1.3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Personal involucrado</w:t>
        </w:r>
        <w:r>
          <w:rPr>
            <w:noProof/>
            <w:webHidden/>
          </w:rPr>
          <w:tab/>
        </w:r>
        <w:r>
          <w:rPr>
            <w:noProof/>
            <w:webHidden/>
          </w:rPr>
          <w:fldChar w:fldCharType="begin"/>
        </w:r>
        <w:r>
          <w:rPr>
            <w:noProof/>
            <w:webHidden/>
          </w:rPr>
          <w:instrText xml:space="preserve"> PAGEREF _Toc221018135 \h </w:instrText>
        </w:r>
        <w:r>
          <w:rPr>
            <w:noProof/>
            <w:webHidden/>
          </w:rPr>
        </w:r>
        <w:r>
          <w:rPr>
            <w:noProof/>
            <w:webHidden/>
          </w:rPr>
          <w:fldChar w:fldCharType="separate"/>
        </w:r>
        <w:r>
          <w:rPr>
            <w:noProof/>
            <w:webHidden/>
          </w:rPr>
          <w:t>6</w:t>
        </w:r>
        <w:r>
          <w:rPr>
            <w:noProof/>
            <w:webHidden/>
          </w:rPr>
          <w:fldChar w:fldCharType="end"/>
        </w:r>
      </w:hyperlink>
    </w:p>
    <w:p w14:paraId="29A3EE1C" w14:textId="527D803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6" w:history="1">
        <w:r w:rsidRPr="00CF00FF">
          <w:rPr>
            <w:rStyle w:val="Hipervnculo"/>
            <w:noProof/>
          </w:rPr>
          <w:t>1.4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Definiciones, acrónimos y abreviaturas</w:t>
        </w:r>
        <w:r>
          <w:rPr>
            <w:noProof/>
            <w:webHidden/>
          </w:rPr>
          <w:tab/>
        </w:r>
        <w:r>
          <w:rPr>
            <w:noProof/>
            <w:webHidden/>
          </w:rPr>
          <w:fldChar w:fldCharType="begin"/>
        </w:r>
        <w:r>
          <w:rPr>
            <w:noProof/>
            <w:webHidden/>
          </w:rPr>
          <w:instrText xml:space="preserve"> PAGEREF _Toc221018136 \h </w:instrText>
        </w:r>
        <w:r>
          <w:rPr>
            <w:noProof/>
            <w:webHidden/>
          </w:rPr>
        </w:r>
        <w:r>
          <w:rPr>
            <w:noProof/>
            <w:webHidden/>
          </w:rPr>
          <w:fldChar w:fldCharType="separate"/>
        </w:r>
        <w:r>
          <w:rPr>
            <w:noProof/>
            <w:webHidden/>
          </w:rPr>
          <w:t>6</w:t>
        </w:r>
        <w:r>
          <w:rPr>
            <w:noProof/>
            <w:webHidden/>
          </w:rPr>
          <w:fldChar w:fldCharType="end"/>
        </w:r>
      </w:hyperlink>
    </w:p>
    <w:p w14:paraId="10F28071" w14:textId="784D356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7" w:history="1">
        <w:r w:rsidRPr="00CF00FF">
          <w:rPr>
            <w:rStyle w:val="Hipervnculo"/>
            <w:noProof/>
          </w:rPr>
          <w:t>1.5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Referencias</w:t>
        </w:r>
        <w:r>
          <w:rPr>
            <w:noProof/>
            <w:webHidden/>
          </w:rPr>
          <w:tab/>
        </w:r>
        <w:r>
          <w:rPr>
            <w:noProof/>
            <w:webHidden/>
          </w:rPr>
          <w:fldChar w:fldCharType="begin"/>
        </w:r>
        <w:r>
          <w:rPr>
            <w:noProof/>
            <w:webHidden/>
          </w:rPr>
          <w:instrText xml:space="preserve"> PAGEREF _Toc221018137 \h </w:instrText>
        </w:r>
        <w:r>
          <w:rPr>
            <w:noProof/>
            <w:webHidden/>
          </w:rPr>
        </w:r>
        <w:r>
          <w:rPr>
            <w:noProof/>
            <w:webHidden/>
          </w:rPr>
          <w:fldChar w:fldCharType="separate"/>
        </w:r>
        <w:r>
          <w:rPr>
            <w:noProof/>
            <w:webHidden/>
          </w:rPr>
          <w:t>6</w:t>
        </w:r>
        <w:r>
          <w:rPr>
            <w:noProof/>
            <w:webHidden/>
          </w:rPr>
          <w:fldChar w:fldCharType="end"/>
        </w:r>
      </w:hyperlink>
    </w:p>
    <w:p w14:paraId="4236217A" w14:textId="25D364A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8" w:history="1">
        <w:r w:rsidRPr="00CF00FF">
          <w:rPr>
            <w:rStyle w:val="Hipervnculo"/>
            <w:noProof/>
          </w:rPr>
          <w:t>1.6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Resumen</w:t>
        </w:r>
        <w:r>
          <w:rPr>
            <w:noProof/>
            <w:webHidden/>
          </w:rPr>
          <w:tab/>
        </w:r>
        <w:r>
          <w:rPr>
            <w:noProof/>
            <w:webHidden/>
          </w:rPr>
          <w:fldChar w:fldCharType="begin"/>
        </w:r>
        <w:r>
          <w:rPr>
            <w:noProof/>
            <w:webHidden/>
          </w:rPr>
          <w:instrText xml:space="preserve"> PAGEREF _Toc221018138 \h </w:instrText>
        </w:r>
        <w:r>
          <w:rPr>
            <w:noProof/>
            <w:webHidden/>
          </w:rPr>
        </w:r>
        <w:r>
          <w:rPr>
            <w:noProof/>
            <w:webHidden/>
          </w:rPr>
          <w:fldChar w:fldCharType="separate"/>
        </w:r>
        <w:r>
          <w:rPr>
            <w:noProof/>
            <w:webHidden/>
          </w:rPr>
          <w:t>6</w:t>
        </w:r>
        <w:r>
          <w:rPr>
            <w:noProof/>
            <w:webHidden/>
          </w:rPr>
          <w:fldChar w:fldCharType="end"/>
        </w:r>
      </w:hyperlink>
    </w:p>
    <w:p w14:paraId="31AF2887" w14:textId="7C2E9480"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9" w:history="1">
        <w:r w:rsidRPr="00CF00FF">
          <w:rPr>
            <w:rStyle w:val="Hipervnculo"/>
            <w:noProof/>
          </w:rPr>
          <w:t>2</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Descripción general</w:t>
        </w:r>
        <w:r>
          <w:rPr>
            <w:noProof/>
            <w:webHidden/>
          </w:rPr>
          <w:tab/>
        </w:r>
        <w:r>
          <w:rPr>
            <w:noProof/>
            <w:webHidden/>
          </w:rPr>
          <w:fldChar w:fldCharType="begin"/>
        </w:r>
        <w:r>
          <w:rPr>
            <w:noProof/>
            <w:webHidden/>
          </w:rPr>
          <w:instrText xml:space="preserve"> PAGEREF _Toc221018139 \h </w:instrText>
        </w:r>
        <w:r>
          <w:rPr>
            <w:noProof/>
            <w:webHidden/>
          </w:rPr>
        </w:r>
        <w:r>
          <w:rPr>
            <w:noProof/>
            <w:webHidden/>
          </w:rPr>
          <w:fldChar w:fldCharType="separate"/>
        </w:r>
        <w:r>
          <w:rPr>
            <w:noProof/>
            <w:webHidden/>
          </w:rPr>
          <w:t>7</w:t>
        </w:r>
        <w:r>
          <w:rPr>
            <w:noProof/>
            <w:webHidden/>
          </w:rPr>
          <w:fldChar w:fldCharType="end"/>
        </w:r>
      </w:hyperlink>
    </w:p>
    <w:p w14:paraId="27B28967" w14:textId="0B7D20D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0" w:history="1">
        <w:r w:rsidRPr="00CF00FF">
          <w:rPr>
            <w:rStyle w:val="Hipervnculo"/>
            <w:noProof/>
          </w:rPr>
          <w:t>2.1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Perspectiva del producto</w:t>
        </w:r>
        <w:r>
          <w:rPr>
            <w:noProof/>
            <w:webHidden/>
          </w:rPr>
          <w:tab/>
        </w:r>
        <w:r>
          <w:rPr>
            <w:noProof/>
            <w:webHidden/>
          </w:rPr>
          <w:fldChar w:fldCharType="begin"/>
        </w:r>
        <w:r>
          <w:rPr>
            <w:noProof/>
            <w:webHidden/>
          </w:rPr>
          <w:instrText xml:space="preserve"> PAGEREF _Toc221018140 \h </w:instrText>
        </w:r>
        <w:r>
          <w:rPr>
            <w:noProof/>
            <w:webHidden/>
          </w:rPr>
        </w:r>
        <w:r>
          <w:rPr>
            <w:noProof/>
            <w:webHidden/>
          </w:rPr>
          <w:fldChar w:fldCharType="separate"/>
        </w:r>
        <w:r>
          <w:rPr>
            <w:noProof/>
            <w:webHidden/>
          </w:rPr>
          <w:t>7</w:t>
        </w:r>
        <w:r>
          <w:rPr>
            <w:noProof/>
            <w:webHidden/>
          </w:rPr>
          <w:fldChar w:fldCharType="end"/>
        </w:r>
      </w:hyperlink>
    </w:p>
    <w:p w14:paraId="074DFD67" w14:textId="641916A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1" w:history="1">
        <w:r w:rsidRPr="00CF00FF">
          <w:rPr>
            <w:rStyle w:val="Hipervnculo"/>
            <w:noProof/>
          </w:rPr>
          <w:t>2.2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Funcionalidad del producto</w:t>
        </w:r>
        <w:r>
          <w:rPr>
            <w:noProof/>
            <w:webHidden/>
          </w:rPr>
          <w:tab/>
        </w:r>
        <w:r>
          <w:rPr>
            <w:noProof/>
            <w:webHidden/>
          </w:rPr>
          <w:fldChar w:fldCharType="begin"/>
        </w:r>
        <w:r>
          <w:rPr>
            <w:noProof/>
            <w:webHidden/>
          </w:rPr>
          <w:instrText xml:space="preserve"> PAGEREF _Toc221018141 \h </w:instrText>
        </w:r>
        <w:r>
          <w:rPr>
            <w:noProof/>
            <w:webHidden/>
          </w:rPr>
        </w:r>
        <w:r>
          <w:rPr>
            <w:noProof/>
            <w:webHidden/>
          </w:rPr>
          <w:fldChar w:fldCharType="separate"/>
        </w:r>
        <w:r>
          <w:rPr>
            <w:noProof/>
            <w:webHidden/>
          </w:rPr>
          <w:t>7</w:t>
        </w:r>
        <w:r>
          <w:rPr>
            <w:noProof/>
            <w:webHidden/>
          </w:rPr>
          <w:fldChar w:fldCharType="end"/>
        </w:r>
      </w:hyperlink>
    </w:p>
    <w:p w14:paraId="55FF08BF" w14:textId="2F3E0D29"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2" w:history="1">
        <w:r w:rsidRPr="00CF00FF">
          <w:rPr>
            <w:rStyle w:val="Hipervnculo"/>
            <w:noProof/>
          </w:rPr>
          <w:t>2.3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Características de los usuarios</w:t>
        </w:r>
        <w:r>
          <w:rPr>
            <w:noProof/>
            <w:webHidden/>
          </w:rPr>
          <w:tab/>
        </w:r>
        <w:r>
          <w:rPr>
            <w:noProof/>
            <w:webHidden/>
          </w:rPr>
          <w:fldChar w:fldCharType="begin"/>
        </w:r>
        <w:r>
          <w:rPr>
            <w:noProof/>
            <w:webHidden/>
          </w:rPr>
          <w:instrText xml:space="preserve"> PAGEREF _Toc221018142 \h </w:instrText>
        </w:r>
        <w:r>
          <w:rPr>
            <w:noProof/>
            <w:webHidden/>
          </w:rPr>
        </w:r>
        <w:r>
          <w:rPr>
            <w:noProof/>
            <w:webHidden/>
          </w:rPr>
          <w:fldChar w:fldCharType="separate"/>
        </w:r>
        <w:r>
          <w:rPr>
            <w:noProof/>
            <w:webHidden/>
          </w:rPr>
          <w:t>7</w:t>
        </w:r>
        <w:r>
          <w:rPr>
            <w:noProof/>
            <w:webHidden/>
          </w:rPr>
          <w:fldChar w:fldCharType="end"/>
        </w:r>
      </w:hyperlink>
    </w:p>
    <w:p w14:paraId="33FF674C" w14:textId="5B962A2B"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3" w:history="1">
        <w:r w:rsidRPr="00CF00FF">
          <w:rPr>
            <w:rStyle w:val="Hipervnculo"/>
            <w:noProof/>
          </w:rPr>
          <w:t>2.4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Restricciones</w:t>
        </w:r>
        <w:r>
          <w:rPr>
            <w:noProof/>
            <w:webHidden/>
          </w:rPr>
          <w:tab/>
        </w:r>
        <w:r>
          <w:rPr>
            <w:noProof/>
            <w:webHidden/>
          </w:rPr>
          <w:fldChar w:fldCharType="begin"/>
        </w:r>
        <w:r>
          <w:rPr>
            <w:noProof/>
            <w:webHidden/>
          </w:rPr>
          <w:instrText xml:space="preserve"> PAGEREF _Toc221018143 \h </w:instrText>
        </w:r>
        <w:r>
          <w:rPr>
            <w:noProof/>
            <w:webHidden/>
          </w:rPr>
        </w:r>
        <w:r>
          <w:rPr>
            <w:noProof/>
            <w:webHidden/>
          </w:rPr>
          <w:fldChar w:fldCharType="separate"/>
        </w:r>
        <w:r>
          <w:rPr>
            <w:noProof/>
            <w:webHidden/>
          </w:rPr>
          <w:t>7</w:t>
        </w:r>
        <w:r>
          <w:rPr>
            <w:noProof/>
            <w:webHidden/>
          </w:rPr>
          <w:fldChar w:fldCharType="end"/>
        </w:r>
      </w:hyperlink>
    </w:p>
    <w:p w14:paraId="682A9544" w14:textId="6BC3E72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4" w:history="1">
        <w:r w:rsidRPr="00CF00FF">
          <w:rPr>
            <w:rStyle w:val="Hipervnculo"/>
            <w:noProof/>
          </w:rPr>
          <w:t>2.5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Suposiciones y dependencias</w:t>
        </w:r>
        <w:r>
          <w:rPr>
            <w:noProof/>
            <w:webHidden/>
          </w:rPr>
          <w:tab/>
        </w:r>
        <w:r>
          <w:rPr>
            <w:noProof/>
            <w:webHidden/>
          </w:rPr>
          <w:fldChar w:fldCharType="begin"/>
        </w:r>
        <w:r>
          <w:rPr>
            <w:noProof/>
            <w:webHidden/>
          </w:rPr>
          <w:instrText xml:space="preserve"> PAGEREF _Toc221018144 \h </w:instrText>
        </w:r>
        <w:r>
          <w:rPr>
            <w:noProof/>
            <w:webHidden/>
          </w:rPr>
        </w:r>
        <w:r>
          <w:rPr>
            <w:noProof/>
            <w:webHidden/>
          </w:rPr>
          <w:fldChar w:fldCharType="separate"/>
        </w:r>
        <w:r>
          <w:rPr>
            <w:noProof/>
            <w:webHidden/>
          </w:rPr>
          <w:t>7</w:t>
        </w:r>
        <w:r>
          <w:rPr>
            <w:noProof/>
            <w:webHidden/>
          </w:rPr>
          <w:fldChar w:fldCharType="end"/>
        </w:r>
      </w:hyperlink>
    </w:p>
    <w:p w14:paraId="44AD368F" w14:textId="6F96ABC5"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5" w:history="1">
        <w:r w:rsidRPr="00CF00FF">
          <w:rPr>
            <w:rStyle w:val="Hipervnculo"/>
            <w:noProof/>
          </w:rPr>
          <w:t>2.6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Evolución previsible del sistema</w:t>
        </w:r>
        <w:r>
          <w:rPr>
            <w:noProof/>
            <w:webHidden/>
          </w:rPr>
          <w:tab/>
        </w:r>
        <w:r>
          <w:rPr>
            <w:noProof/>
            <w:webHidden/>
          </w:rPr>
          <w:fldChar w:fldCharType="begin"/>
        </w:r>
        <w:r>
          <w:rPr>
            <w:noProof/>
            <w:webHidden/>
          </w:rPr>
          <w:instrText xml:space="preserve"> PAGEREF _Toc221018145 \h </w:instrText>
        </w:r>
        <w:r>
          <w:rPr>
            <w:noProof/>
            <w:webHidden/>
          </w:rPr>
        </w:r>
        <w:r>
          <w:rPr>
            <w:noProof/>
            <w:webHidden/>
          </w:rPr>
          <w:fldChar w:fldCharType="separate"/>
        </w:r>
        <w:r>
          <w:rPr>
            <w:noProof/>
            <w:webHidden/>
          </w:rPr>
          <w:t>7</w:t>
        </w:r>
        <w:r>
          <w:rPr>
            <w:noProof/>
            <w:webHidden/>
          </w:rPr>
          <w:fldChar w:fldCharType="end"/>
        </w:r>
      </w:hyperlink>
    </w:p>
    <w:p w14:paraId="4412D228" w14:textId="36A11A0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46" w:history="1">
        <w:r w:rsidRPr="00CF00FF">
          <w:rPr>
            <w:rStyle w:val="Hipervnculo"/>
            <w:noProof/>
          </w:rPr>
          <w:t>3</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Requisitos específicos</w:t>
        </w:r>
        <w:r>
          <w:rPr>
            <w:noProof/>
            <w:webHidden/>
          </w:rPr>
          <w:tab/>
        </w:r>
        <w:r>
          <w:rPr>
            <w:noProof/>
            <w:webHidden/>
          </w:rPr>
          <w:fldChar w:fldCharType="begin"/>
        </w:r>
        <w:r>
          <w:rPr>
            <w:noProof/>
            <w:webHidden/>
          </w:rPr>
          <w:instrText xml:space="preserve"> PAGEREF _Toc221018146 \h </w:instrText>
        </w:r>
        <w:r>
          <w:rPr>
            <w:noProof/>
            <w:webHidden/>
          </w:rPr>
        </w:r>
        <w:r>
          <w:rPr>
            <w:noProof/>
            <w:webHidden/>
          </w:rPr>
          <w:fldChar w:fldCharType="separate"/>
        </w:r>
        <w:r>
          <w:rPr>
            <w:noProof/>
            <w:webHidden/>
          </w:rPr>
          <w:t>7</w:t>
        </w:r>
        <w:r>
          <w:rPr>
            <w:noProof/>
            <w:webHidden/>
          </w:rPr>
          <w:fldChar w:fldCharType="end"/>
        </w:r>
      </w:hyperlink>
    </w:p>
    <w:p w14:paraId="211529F1" w14:textId="148EDF5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7" w:history="1">
        <w:r w:rsidRPr="00CF00FF">
          <w:rPr>
            <w:rStyle w:val="Hipervnculo"/>
            <w:noProof/>
          </w:rPr>
          <w:t>3.1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comunes de los interfaces</w:t>
        </w:r>
        <w:r>
          <w:rPr>
            <w:noProof/>
            <w:webHidden/>
          </w:rPr>
          <w:tab/>
        </w:r>
        <w:r>
          <w:rPr>
            <w:noProof/>
            <w:webHidden/>
          </w:rPr>
          <w:fldChar w:fldCharType="begin"/>
        </w:r>
        <w:r>
          <w:rPr>
            <w:noProof/>
            <w:webHidden/>
          </w:rPr>
          <w:instrText xml:space="preserve"> PAGEREF _Toc221018147 \h </w:instrText>
        </w:r>
        <w:r>
          <w:rPr>
            <w:noProof/>
            <w:webHidden/>
          </w:rPr>
        </w:r>
        <w:r>
          <w:rPr>
            <w:noProof/>
            <w:webHidden/>
          </w:rPr>
          <w:fldChar w:fldCharType="separate"/>
        </w:r>
        <w:r>
          <w:rPr>
            <w:noProof/>
            <w:webHidden/>
          </w:rPr>
          <w:t>8</w:t>
        </w:r>
        <w:r>
          <w:rPr>
            <w:noProof/>
            <w:webHidden/>
          </w:rPr>
          <w:fldChar w:fldCharType="end"/>
        </w:r>
      </w:hyperlink>
    </w:p>
    <w:p w14:paraId="43F6BB1F" w14:textId="2D124E21"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8" w:history="1">
        <w:r w:rsidRPr="00CF00FF">
          <w:rPr>
            <w:rStyle w:val="Hipervnculo"/>
            <w:noProof/>
          </w:rPr>
          <w:t>3.1.1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usuario</w:t>
        </w:r>
        <w:r>
          <w:rPr>
            <w:noProof/>
            <w:webHidden/>
          </w:rPr>
          <w:tab/>
        </w:r>
        <w:r>
          <w:rPr>
            <w:noProof/>
            <w:webHidden/>
          </w:rPr>
          <w:fldChar w:fldCharType="begin"/>
        </w:r>
        <w:r>
          <w:rPr>
            <w:noProof/>
            <w:webHidden/>
          </w:rPr>
          <w:instrText xml:space="preserve"> PAGEREF _Toc221018148 \h </w:instrText>
        </w:r>
        <w:r>
          <w:rPr>
            <w:noProof/>
            <w:webHidden/>
          </w:rPr>
        </w:r>
        <w:r>
          <w:rPr>
            <w:noProof/>
            <w:webHidden/>
          </w:rPr>
          <w:fldChar w:fldCharType="separate"/>
        </w:r>
        <w:r>
          <w:rPr>
            <w:noProof/>
            <w:webHidden/>
          </w:rPr>
          <w:t>8</w:t>
        </w:r>
        <w:r>
          <w:rPr>
            <w:noProof/>
            <w:webHidden/>
          </w:rPr>
          <w:fldChar w:fldCharType="end"/>
        </w:r>
      </w:hyperlink>
    </w:p>
    <w:p w14:paraId="6B75736B" w14:textId="2B5EEED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9" w:history="1">
        <w:r w:rsidRPr="00CF00FF">
          <w:rPr>
            <w:rStyle w:val="Hipervnculo"/>
            <w:noProof/>
          </w:rPr>
          <w:t>3.1.2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hardware</w:t>
        </w:r>
        <w:r>
          <w:rPr>
            <w:noProof/>
            <w:webHidden/>
          </w:rPr>
          <w:tab/>
        </w:r>
        <w:r>
          <w:rPr>
            <w:noProof/>
            <w:webHidden/>
          </w:rPr>
          <w:fldChar w:fldCharType="begin"/>
        </w:r>
        <w:r>
          <w:rPr>
            <w:noProof/>
            <w:webHidden/>
          </w:rPr>
          <w:instrText xml:space="preserve"> PAGEREF _Toc221018149 \h </w:instrText>
        </w:r>
        <w:r>
          <w:rPr>
            <w:noProof/>
            <w:webHidden/>
          </w:rPr>
        </w:r>
        <w:r>
          <w:rPr>
            <w:noProof/>
            <w:webHidden/>
          </w:rPr>
          <w:fldChar w:fldCharType="separate"/>
        </w:r>
        <w:r>
          <w:rPr>
            <w:noProof/>
            <w:webHidden/>
          </w:rPr>
          <w:t>8</w:t>
        </w:r>
        <w:r>
          <w:rPr>
            <w:noProof/>
            <w:webHidden/>
          </w:rPr>
          <w:fldChar w:fldCharType="end"/>
        </w:r>
      </w:hyperlink>
    </w:p>
    <w:p w14:paraId="13D9C3F0" w14:textId="6939BA28"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0" w:history="1">
        <w:r w:rsidRPr="00CF00FF">
          <w:rPr>
            <w:rStyle w:val="Hipervnculo"/>
            <w:noProof/>
          </w:rPr>
          <w:t>3.1.3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lang w:val="fr-FR"/>
          </w:rPr>
          <w:t>Interfaces de software</w:t>
        </w:r>
        <w:r>
          <w:rPr>
            <w:noProof/>
            <w:webHidden/>
          </w:rPr>
          <w:tab/>
        </w:r>
        <w:r>
          <w:rPr>
            <w:noProof/>
            <w:webHidden/>
          </w:rPr>
          <w:fldChar w:fldCharType="begin"/>
        </w:r>
        <w:r>
          <w:rPr>
            <w:noProof/>
            <w:webHidden/>
          </w:rPr>
          <w:instrText xml:space="preserve"> PAGEREF _Toc221018150 \h </w:instrText>
        </w:r>
        <w:r>
          <w:rPr>
            <w:noProof/>
            <w:webHidden/>
          </w:rPr>
        </w:r>
        <w:r>
          <w:rPr>
            <w:noProof/>
            <w:webHidden/>
          </w:rPr>
          <w:fldChar w:fldCharType="separate"/>
        </w:r>
        <w:r>
          <w:rPr>
            <w:noProof/>
            <w:webHidden/>
          </w:rPr>
          <w:t>8</w:t>
        </w:r>
        <w:r>
          <w:rPr>
            <w:noProof/>
            <w:webHidden/>
          </w:rPr>
          <w:fldChar w:fldCharType="end"/>
        </w:r>
      </w:hyperlink>
    </w:p>
    <w:p w14:paraId="243E8F9A" w14:textId="44E9D3A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1" w:history="1">
        <w:r w:rsidRPr="00CF00FF">
          <w:rPr>
            <w:rStyle w:val="Hipervnculo"/>
            <w:noProof/>
          </w:rPr>
          <w:t>3.1.4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comunicación</w:t>
        </w:r>
        <w:r>
          <w:rPr>
            <w:noProof/>
            <w:webHidden/>
          </w:rPr>
          <w:tab/>
        </w:r>
        <w:r>
          <w:rPr>
            <w:noProof/>
            <w:webHidden/>
          </w:rPr>
          <w:fldChar w:fldCharType="begin"/>
        </w:r>
        <w:r>
          <w:rPr>
            <w:noProof/>
            <w:webHidden/>
          </w:rPr>
          <w:instrText xml:space="preserve"> PAGEREF _Toc221018151 \h </w:instrText>
        </w:r>
        <w:r>
          <w:rPr>
            <w:noProof/>
            <w:webHidden/>
          </w:rPr>
        </w:r>
        <w:r>
          <w:rPr>
            <w:noProof/>
            <w:webHidden/>
          </w:rPr>
          <w:fldChar w:fldCharType="separate"/>
        </w:r>
        <w:r>
          <w:rPr>
            <w:noProof/>
            <w:webHidden/>
          </w:rPr>
          <w:t>8</w:t>
        </w:r>
        <w:r>
          <w:rPr>
            <w:noProof/>
            <w:webHidden/>
          </w:rPr>
          <w:fldChar w:fldCharType="end"/>
        </w:r>
      </w:hyperlink>
    </w:p>
    <w:p w14:paraId="0F17D061" w14:textId="4A5C265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2" w:history="1">
        <w:r w:rsidRPr="00CF00FF">
          <w:rPr>
            <w:rStyle w:val="Hipervnculo"/>
            <w:noProof/>
          </w:rPr>
          <w:t>3.2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funcionales</w:t>
        </w:r>
        <w:r>
          <w:rPr>
            <w:noProof/>
            <w:webHidden/>
          </w:rPr>
          <w:tab/>
        </w:r>
        <w:r>
          <w:rPr>
            <w:noProof/>
            <w:webHidden/>
          </w:rPr>
          <w:fldChar w:fldCharType="begin"/>
        </w:r>
        <w:r>
          <w:rPr>
            <w:noProof/>
            <w:webHidden/>
          </w:rPr>
          <w:instrText xml:space="preserve"> PAGEREF _Toc221018152 \h </w:instrText>
        </w:r>
        <w:r>
          <w:rPr>
            <w:noProof/>
            <w:webHidden/>
          </w:rPr>
        </w:r>
        <w:r>
          <w:rPr>
            <w:noProof/>
            <w:webHidden/>
          </w:rPr>
          <w:fldChar w:fldCharType="separate"/>
        </w:r>
        <w:r>
          <w:rPr>
            <w:noProof/>
            <w:webHidden/>
          </w:rPr>
          <w:t>8</w:t>
        </w:r>
        <w:r>
          <w:rPr>
            <w:noProof/>
            <w:webHidden/>
          </w:rPr>
          <w:fldChar w:fldCharType="end"/>
        </w:r>
      </w:hyperlink>
    </w:p>
    <w:p w14:paraId="1FA1CD04" w14:textId="1EFB832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3" w:history="1">
        <w:r w:rsidRPr="00CF00FF">
          <w:rPr>
            <w:rStyle w:val="Hipervnculo"/>
            <w:noProof/>
          </w:rPr>
          <w:t>3.2.1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1</w:t>
        </w:r>
        <w:r>
          <w:rPr>
            <w:noProof/>
            <w:webHidden/>
          </w:rPr>
          <w:tab/>
        </w:r>
        <w:r>
          <w:rPr>
            <w:noProof/>
            <w:webHidden/>
          </w:rPr>
          <w:fldChar w:fldCharType="begin"/>
        </w:r>
        <w:r>
          <w:rPr>
            <w:noProof/>
            <w:webHidden/>
          </w:rPr>
          <w:instrText xml:space="preserve"> PAGEREF _Toc221018153 \h </w:instrText>
        </w:r>
        <w:r>
          <w:rPr>
            <w:noProof/>
            <w:webHidden/>
          </w:rPr>
        </w:r>
        <w:r>
          <w:rPr>
            <w:noProof/>
            <w:webHidden/>
          </w:rPr>
          <w:fldChar w:fldCharType="separate"/>
        </w:r>
        <w:r>
          <w:rPr>
            <w:noProof/>
            <w:webHidden/>
          </w:rPr>
          <w:t>9</w:t>
        </w:r>
        <w:r>
          <w:rPr>
            <w:noProof/>
            <w:webHidden/>
          </w:rPr>
          <w:fldChar w:fldCharType="end"/>
        </w:r>
      </w:hyperlink>
    </w:p>
    <w:p w14:paraId="1D42D9A3" w14:textId="0EA758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4" w:history="1">
        <w:r w:rsidRPr="00CF00FF">
          <w:rPr>
            <w:rStyle w:val="Hipervnculo"/>
            <w:noProof/>
          </w:rPr>
          <w:t>3.2.2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2</w:t>
        </w:r>
        <w:r>
          <w:rPr>
            <w:noProof/>
            <w:webHidden/>
          </w:rPr>
          <w:tab/>
        </w:r>
        <w:r>
          <w:rPr>
            <w:noProof/>
            <w:webHidden/>
          </w:rPr>
          <w:fldChar w:fldCharType="begin"/>
        </w:r>
        <w:r>
          <w:rPr>
            <w:noProof/>
            <w:webHidden/>
          </w:rPr>
          <w:instrText xml:space="preserve"> PAGEREF _Toc221018154 \h </w:instrText>
        </w:r>
        <w:r>
          <w:rPr>
            <w:noProof/>
            <w:webHidden/>
          </w:rPr>
        </w:r>
        <w:r>
          <w:rPr>
            <w:noProof/>
            <w:webHidden/>
          </w:rPr>
          <w:fldChar w:fldCharType="separate"/>
        </w:r>
        <w:r>
          <w:rPr>
            <w:noProof/>
            <w:webHidden/>
          </w:rPr>
          <w:t>9</w:t>
        </w:r>
        <w:r>
          <w:rPr>
            <w:noProof/>
            <w:webHidden/>
          </w:rPr>
          <w:fldChar w:fldCharType="end"/>
        </w:r>
      </w:hyperlink>
    </w:p>
    <w:p w14:paraId="28A40B1F" w14:textId="432C7B8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5" w:history="1">
        <w:r w:rsidRPr="00CF00FF">
          <w:rPr>
            <w:rStyle w:val="Hipervnculo"/>
            <w:noProof/>
          </w:rPr>
          <w:t>3.2.3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3</w:t>
        </w:r>
        <w:r>
          <w:rPr>
            <w:noProof/>
            <w:webHidden/>
          </w:rPr>
          <w:tab/>
        </w:r>
        <w:r>
          <w:rPr>
            <w:noProof/>
            <w:webHidden/>
          </w:rPr>
          <w:fldChar w:fldCharType="begin"/>
        </w:r>
        <w:r>
          <w:rPr>
            <w:noProof/>
            <w:webHidden/>
          </w:rPr>
          <w:instrText xml:space="preserve"> PAGEREF _Toc221018155 \h </w:instrText>
        </w:r>
        <w:r>
          <w:rPr>
            <w:noProof/>
            <w:webHidden/>
          </w:rPr>
        </w:r>
        <w:r>
          <w:rPr>
            <w:noProof/>
            <w:webHidden/>
          </w:rPr>
          <w:fldChar w:fldCharType="separate"/>
        </w:r>
        <w:r>
          <w:rPr>
            <w:noProof/>
            <w:webHidden/>
          </w:rPr>
          <w:t>9</w:t>
        </w:r>
        <w:r>
          <w:rPr>
            <w:noProof/>
            <w:webHidden/>
          </w:rPr>
          <w:fldChar w:fldCharType="end"/>
        </w:r>
      </w:hyperlink>
    </w:p>
    <w:p w14:paraId="384B73FC" w14:textId="6107F890"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6" w:history="1">
        <w:r w:rsidRPr="00CF00FF">
          <w:rPr>
            <w:rStyle w:val="Hipervnculo"/>
            <w:noProof/>
          </w:rPr>
          <w:t>3.2.4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n</w:t>
        </w:r>
        <w:r>
          <w:rPr>
            <w:noProof/>
            <w:webHidden/>
          </w:rPr>
          <w:tab/>
        </w:r>
        <w:r>
          <w:rPr>
            <w:noProof/>
            <w:webHidden/>
          </w:rPr>
          <w:fldChar w:fldCharType="begin"/>
        </w:r>
        <w:r>
          <w:rPr>
            <w:noProof/>
            <w:webHidden/>
          </w:rPr>
          <w:instrText xml:space="preserve"> PAGEREF _Toc221018156 \h </w:instrText>
        </w:r>
        <w:r>
          <w:rPr>
            <w:noProof/>
            <w:webHidden/>
          </w:rPr>
        </w:r>
        <w:r>
          <w:rPr>
            <w:noProof/>
            <w:webHidden/>
          </w:rPr>
          <w:fldChar w:fldCharType="separate"/>
        </w:r>
        <w:r>
          <w:rPr>
            <w:noProof/>
            <w:webHidden/>
          </w:rPr>
          <w:t>9</w:t>
        </w:r>
        <w:r>
          <w:rPr>
            <w:noProof/>
            <w:webHidden/>
          </w:rPr>
          <w:fldChar w:fldCharType="end"/>
        </w:r>
      </w:hyperlink>
    </w:p>
    <w:p w14:paraId="41AD6E94" w14:textId="2C9E53B4"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7" w:history="1">
        <w:r w:rsidRPr="00CF00FF">
          <w:rPr>
            <w:rStyle w:val="Hipervnculo"/>
            <w:noProof/>
          </w:rPr>
          <w:t>3.3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no funcionales</w:t>
        </w:r>
        <w:r>
          <w:rPr>
            <w:noProof/>
            <w:webHidden/>
          </w:rPr>
          <w:tab/>
        </w:r>
        <w:r>
          <w:rPr>
            <w:noProof/>
            <w:webHidden/>
          </w:rPr>
          <w:fldChar w:fldCharType="begin"/>
        </w:r>
        <w:r>
          <w:rPr>
            <w:noProof/>
            <w:webHidden/>
          </w:rPr>
          <w:instrText xml:space="preserve"> PAGEREF _Toc221018157 \h </w:instrText>
        </w:r>
        <w:r>
          <w:rPr>
            <w:noProof/>
            <w:webHidden/>
          </w:rPr>
        </w:r>
        <w:r>
          <w:rPr>
            <w:noProof/>
            <w:webHidden/>
          </w:rPr>
          <w:fldChar w:fldCharType="separate"/>
        </w:r>
        <w:r>
          <w:rPr>
            <w:noProof/>
            <w:webHidden/>
          </w:rPr>
          <w:t>9</w:t>
        </w:r>
        <w:r>
          <w:rPr>
            <w:noProof/>
            <w:webHidden/>
          </w:rPr>
          <w:fldChar w:fldCharType="end"/>
        </w:r>
      </w:hyperlink>
    </w:p>
    <w:p w14:paraId="3577EA0D" w14:textId="37E058DA"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8" w:history="1">
        <w:r w:rsidRPr="00CF00FF">
          <w:rPr>
            <w:rStyle w:val="Hipervnculo"/>
            <w:noProof/>
          </w:rPr>
          <w:t>3.3.1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Requisitos de rendimiento</w:t>
        </w:r>
        <w:r>
          <w:rPr>
            <w:noProof/>
            <w:webHidden/>
          </w:rPr>
          <w:tab/>
        </w:r>
        <w:r>
          <w:rPr>
            <w:noProof/>
            <w:webHidden/>
          </w:rPr>
          <w:fldChar w:fldCharType="begin"/>
        </w:r>
        <w:r>
          <w:rPr>
            <w:noProof/>
            <w:webHidden/>
          </w:rPr>
          <w:instrText xml:space="preserve"> PAGEREF _Toc221018158 \h </w:instrText>
        </w:r>
        <w:r>
          <w:rPr>
            <w:noProof/>
            <w:webHidden/>
          </w:rPr>
        </w:r>
        <w:r>
          <w:rPr>
            <w:noProof/>
            <w:webHidden/>
          </w:rPr>
          <w:fldChar w:fldCharType="separate"/>
        </w:r>
        <w:r>
          <w:rPr>
            <w:noProof/>
            <w:webHidden/>
          </w:rPr>
          <w:t>9</w:t>
        </w:r>
        <w:r>
          <w:rPr>
            <w:noProof/>
            <w:webHidden/>
          </w:rPr>
          <w:fldChar w:fldCharType="end"/>
        </w:r>
      </w:hyperlink>
    </w:p>
    <w:p w14:paraId="545AB6BC" w14:textId="62B2281D"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9" w:history="1">
        <w:r w:rsidRPr="00CF00FF">
          <w:rPr>
            <w:rStyle w:val="Hipervnculo"/>
            <w:noProof/>
          </w:rPr>
          <w:t>3.3.2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Seguridad</w:t>
        </w:r>
        <w:r>
          <w:rPr>
            <w:noProof/>
            <w:webHidden/>
          </w:rPr>
          <w:tab/>
        </w:r>
        <w:r>
          <w:rPr>
            <w:noProof/>
            <w:webHidden/>
          </w:rPr>
          <w:fldChar w:fldCharType="begin"/>
        </w:r>
        <w:r>
          <w:rPr>
            <w:noProof/>
            <w:webHidden/>
          </w:rPr>
          <w:instrText xml:space="preserve"> PAGEREF _Toc221018159 \h </w:instrText>
        </w:r>
        <w:r>
          <w:rPr>
            <w:noProof/>
            <w:webHidden/>
          </w:rPr>
        </w:r>
        <w:r>
          <w:rPr>
            <w:noProof/>
            <w:webHidden/>
          </w:rPr>
          <w:fldChar w:fldCharType="separate"/>
        </w:r>
        <w:r>
          <w:rPr>
            <w:noProof/>
            <w:webHidden/>
          </w:rPr>
          <w:t>9</w:t>
        </w:r>
        <w:r>
          <w:rPr>
            <w:noProof/>
            <w:webHidden/>
          </w:rPr>
          <w:fldChar w:fldCharType="end"/>
        </w:r>
      </w:hyperlink>
    </w:p>
    <w:p w14:paraId="3721251C" w14:textId="5F79D525"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0" w:history="1">
        <w:r w:rsidRPr="00CF00FF">
          <w:rPr>
            <w:rStyle w:val="Hipervnculo"/>
            <w:noProof/>
          </w:rPr>
          <w:t>3.3.3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Fiabilidad</w:t>
        </w:r>
        <w:r>
          <w:rPr>
            <w:noProof/>
            <w:webHidden/>
          </w:rPr>
          <w:tab/>
        </w:r>
        <w:r>
          <w:rPr>
            <w:noProof/>
            <w:webHidden/>
          </w:rPr>
          <w:fldChar w:fldCharType="begin"/>
        </w:r>
        <w:r>
          <w:rPr>
            <w:noProof/>
            <w:webHidden/>
          </w:rPr>
          <w:instrText xml:space="preserve"> PAGEREF _Toc221018160 \h </w:instrText>
        </w:r>
        <w:r>
          <w:rPr>
            <w:noProof/>
            <w:webHidden/>
          </w:rPr>
        </w:r>
        <w:r>
          <w:rPr>
            <w:noProof/>
            <w:webHidden/>
          </w:rPr>
          <w:fldChar w:fldCharType="separate"/>
        </w:r>
        <w:r>
          <w:rPr>
            <w:noProof/>
            <w:webHidden/>
          </w:rPr>
          <w:t>9</w:t>
        </w:r>
        <w:r>
          <w:rPr>
            <w:noProof/>
            <w:webHidden/>
          </w:rPr>
          <w:fldChar w:fldCharType="end"/>
        </w:r>
      </w:hyperlink>
    </w:p>
    <w:p w14:paraId="0D9982B5" w14:textId="7F688CE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1" w:history="1">
        <w:r w:rsidRPr="00CF00FF">
          <w:rPr>
            <w:rStyle w:val="Hipervnculo"/>
            <w:noProof/>
          </w:rPr>
          <w:t>3.3.4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Disponibilidad</w:t>
        </w:r>
        <w:r>
          <w:rPr>
            <w:noProof/>
            <w:webHidden/>
          </w:rPr>
          <w:tab/>
        </w:r>
        <w:r>
          <w:rPr>
            <w:noProof/>
            <w:webHidden/>
          </w:rPr>
          <w:fldChar w:fldCharType="begin"/>
        </w:r>
        <w:r>
          <w:rPr>
            <w:noProof/>
            <w:webHidden/>
          </w:rPr>
          <w:instrText xml:space="preserve"> PAGEREF _Toc221018161 \h </w:instrText>
        </w:r>
        <w:r>
          <w:rPr>
            <w:noProof/>
            <w:webHidden/>
          </w:rPr>
        </w:r>
        <w:r>
          <w:rPr>
            <w:noProof/>
            <w:webHidden/>
          </w:rPr>
          <w:fldChar w:fldCharType="separate"/>
        </w:r>
        <w:r>
          <w:rPr>
            <w:noProof/>
            <w:webHidden/>
          </w:rPr>
          <w:t>9</w:t>
        </w:r>
        <w:r>
          <w:rPr>
            <w:noProof/>
            <w:webHidden/>
          </w:rPr>
          <w:fldChar w:fldCharType="end"/>
        </w:r>
      </w:hyperlink>
    </w:p>
    <w:p w14:paraId="553823EF" w14:textId="5F03D6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2" w:history="1">
        <w:r w:rsidRPr="00CF00FF">
          <w:rPr>
            <w:rStyle w:val="Hipervnculo"/>
            <w:noProof/>
          </w:rPr>
          <w:t>3.3.5</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Mantenibilidad</w:t>
        </w:r>
        <w:r>
          <w:rPr>
            <w:noProof/>
            <w:webHidden/>
          </w:rPr>
          <w:tab/>
        </w:r>
        <w:r>
          <w:rPr>
            <w:noProof/>
            <w:webHidden/>
          </w:rPr>
          <w:fldChar w:fldCharType="begin"/>
        </w:r>
        <w:r>
          <w:rPr>
            <w:noProof/>
            <w:webHidden/>
          </w:rPr>
          <w:instrText xml:space="preserve"> PAGEREF _Toc221018162 \h </w:instrText>
        </w:r>
        <w:r>
          <w:rPr>
            <w:noProof/>
            <w:webHidden/>
          </w:rPr>
        </w:r>
        <w:r>
          <w:rPr>
            <w:noProof/>
            <w:webHidden/>
          </w:rPr>
          <w:fldChar w:fldCharType="separate"/>
        </w:r>
        <w:r>
          <w:rPr>
            <w:noProof/>
            <w:webHidden/>
          </w:rPr>
          <w:t>10</w:t>
        </w:r>
        <w:r>
          <w:rPr>
            <w:noProof/>
            <w:webHidden/>
          </w:rPr>
          <w:fldChar w:fldCharType="end"/>
        </w:r>
      </w:hyperlink>
    </w:p>
    <w:p w14:paraId="65C75AEB" w14:textId="2C5A89C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3" w:history="1">
        <w:r w:rsidRPr="00CF00FF">
          <w:rPr>
            <w:rStyle w:val="Hipervnculo"/>
            <w:noProof/>
          </w:rPr>
          <w:t>3.3.6</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Portabilidad</w:t>
        </w:r>
        <w:r>
          <w:rPr>
            <w:noProof/>
            <w:webHidden/>
          </w:rPr>
          <w:tab/>
        </w:r>
        <w:r>
          <w:rPr>
            <w:noProof/>
            <w:webHidden/>
          </w:rPr>
          <w:fldChar w:fldCharType="begin"/>
        </w:r>
        <w:r>
          <w:rPr>
            <w:noProof/>
            <w:webHidden/>
          </w:rPr>
          <w:instrText xml:space="preserve"> PAGEREF _Toc221018163 \h </w:instrText>
        </w:r>
        <w:r>
          <w:rPr>
            <w:noProof/>
            <w:webHidden/>
          </w:rPr>
        </w:r>
        <w:r>
          <w:rPr>
            <w:noProof/>
            <w:webHidden/>
          </w:rPr>
          <w:fldChar w:fldCharType="separate"/>
        </w:r>
        <w:r>
          <w:rPr>
            <w:noProof/>
            <w:webHidden/>
          </w:rPr>
          <w:t>10</w:t>
        </w:r>
        <w:r>
          <w:rPr>
            <w:noProof/>
            <w:webHidden/>
          </w:rPr>
          <w:fldChar w:fldCharType="end"/>
        </w:r>
      </w:hyperlink>
    </w:p>
    <w:p w14:paraId="2BF7D412" w14:textId="4D334A87"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4" w:history="1">
        <w:r w:rsidRPr="00CF00FF">
          <w:rPr>
            <w:rStyle w:val="Hipervnculo"/>
            <w:noProof/>
          </w:rPr>
          <w:t>3.4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Otros requisitos</w:t>
        </w:r>
        <w:r>
          <w:rPr>
            <w:noProof/>
            <w:webHidden/>
          </w:rPr>
          <w:tab/>
        </w:r>
        <w:r>
          <w:rPr>
            <w:noProof/>
            <w:webHidden/>
          </w:rPr>
          <w:fldChar w:fldCharType="begin"/>
        </w:r>
        <w:r>
          <w:rPr>
            <w:noProof/>
            <w:webHidden/>
          </w:rPr>
          <w:instrText xml:space="preserve"> PAGEREF _Toc221018164 \h </w:instrText>
        </w:r>
        <w:r>
          <w:rPr>
            <w:noProof/>
            <w:webHidden/>
          </w:rPr>
        </w:r>
        <w:r>
          <w:rPr>
            <w:noProof/>
            <w:webHidden/>
          </w:rPr>
          <w:fldChar w:fldCharType="separate"/>
        </w:r>
        <w:r>
          <w:rPr>
            <w:noProof/>
            <w:webHidden/>
          </w:rPr>
          <w:t>10</w:t>
        </w:r>
        <w:r>
          <w:rPr>
            <w:noProof/>
            <w:webHidden/>
          </w:rPr>
          <w:fldChar w:fldCharType="end"/>
        </w:r>
      </w:hyperlink>
    </w:p>
    <w:p w14:paraId="5D8F8330" w14:textId="0EF57A94"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5" w:history="1">
        <w:r w:rsidRPr="00CF00FF">
          <w:rPr>
            <w:rStyle w:val="Hipervnculo"/>
            <w:noProof/>
          </w:rPr>
          <w:t>4</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Apéndices</w:t>
        </w:r>
        <w:r>
          <w:rPr>
            <w:noProof/>
            <w:webHidden/>
          </w:rPr>
          <w:tab/>
        </w:r>
        <w:r>
          <w:rPr>
            <w:noProof/>
            <w:webHidden/>
          </w:rPr>
          <w:fldChar w:fldCharType="begin"/>
        </w:r>
        <w:r>
          <w:rPr>
            <w:noProof/>
            <w:webHidden/>
          </w:rPr>
          <w:instrText xml:space="preserve"> PAGEREF _Toc221018165 \h </w:instrText>
        </w:r>
        <w:r>
          <w:rPr>
            <w:noProof/>
            <w:webHidden/>
          </w:rPr>
        </w:r>
        <w:r>
          <w:rPr>
            <w:noProof/>
            <w:webHidden/>
          </w:rPr>
          <w:fldChar w:fldCharType="separate"/>
        </w:r>
        <w:r>
          <w:rPr>
            <w:noProof/>
            <w:webHidden/>
          </w:rPr>
          <w:t>10</w:t>
        </w:r>
        <w:r>
          <w:rPr>
            <w:noProof/>
            <w:webHidden/>
          </w:rPr>
          <w:fldChar w:fldCharType="end"/>
        </w:r>
      </w:hyperlink>
    </w:p>
    <w:p w14:paraId="65A8C1AB" w14:textId="278B99F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6" w:history="1">
        <w:r w:rsidRPr="00CF00FF">
          <w:rPr>
            <w:rStyle w:val="Hipervnculo"/>
            <w:noProof/>
          </w:rPr>
          <w:t>5</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Gestión de pruebas</w:t>
        </w:r>
        <w:r>
          <w:rPr>
            <w:noProof/>
            <w:webHidden/>
          </w:rPr>
          <w:tab/>
        </w:r>
        <w:r>
          <w:rPr>
            <w:noProof/>
            <w:webHidden/>
          </w:rPr>
          <w:fldChar w:fldCharType="begin"/>
        </w:r>
        <w:r>
          <w:rPr>
            <w:noProof/>
            <w:webHidden/>
          </w:rPr>
          <w:instrText xml:space="preserve"> PAGEREF _Toc221018166 \h </w:instrText>
        </w:r>
        <w:r>
          <w:rPr>
            <w:noProof/>
            <w:webHidden/>
          </w:rPr>
        </w:r>
        <w:r>
          <w:rPr>
            <w:noProof/>
            <w:webHidden/>
          </w:rPr>
          <w:fldChar w:fldCharType="separate"/>
        </w:r>
        <w:r>
          <w:rPr>
            <w:noProof/>
            <w:webHidden/>
          </w:rPr>
          <w:t>10</w:t>
        </w:r>
        <w:r>
          <w:rPr>
            <w:noProof/>
            <w:webHidden/>
          </w:rPr>
          <w:fldChar w:fldCharType="end"/>
        </w:r>
      </w:hyperlink>
    </w:p>
    <w:p w14:paraId="161AB948" w14:textId="02877C5E"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7"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realizadas a la base de datos</w:t>
        </w:r>
        <w:r>
          <w:rPr>
            <w:noProof/>
            <w:webHidden/>
          </w:rPr>
          <w:tab/>
        </w:r>
        <w:r>
          <w:rPr>
            <w:noProof/>
            <w:webHidden/>
          </w:rPr>
          <w:fldChar w:fldCharType="begin"/>
        </w:r>
        <w:r>
          <w:rPr>
            <w:noProof/>
            <w:webHidden/>
          </w:rPr>
          <w:instrText xml:space="preserve"> PAGEREF _Toc221018167 \h </w:instrText>
        </w:r>
        <w:r>
          <w:rPr>
            <w:noProof/>
            <w:webHidden/>
          </w:rPr>
        </w:r>
        <w:r>
          <w:rPr>
            <w:noProof/>
            <w:webHidden/>
          </w:rPr>
          <w:fldChar w:fldCharType="separate"/>
        </w:r>
        <w:r>
          <w:rPr>
            <w:noProof/>
            <w:webHidden/>
          </w:rPr>
          <w:t>10</w:t>
        </w:r>
        <w:r>
          <w:rPr>
            <w:noProof/>
            <w:webHidden/>
          </w:rPr>
          <w:fldChar w:fldCharType="end"/>
        </w:r>
      </w:hyperlink>
    </w:p>
    <w:p w14:paraId="1A42B1CF" w14:textId="76069CC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8"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de Interfaz de usuario</w:t>
        </w:r>
        <w:r>
          <w:rPr>
            <w:noProof/>
            <w:webHidden/>
          </w:rPr>
          <w:tab/>
        </w:r>
        <w:r>
          <w:rPr>
            <w:noProof/>
            <w:webHidden/>
          </w:rPr>
          <w:fldChar w:fldCharType="begin"/>
        </w:r>
        <w:r>
          <w:rPr>
            <w:noProof/>
            <w:webHidden/>
          </w:rPr>
          <w:instrText xml:space="preserve"> PAGEREF _Toc221018168 \h </w:instrText>
        </w:r>
        <w:r>
          <w:rPr>
            <w:noProof/>
            <w:webHidden/>
          </w:rPr>
        </w:r>
        <w:r>
          <w:rPr>
            <w:noProof/>
            <w:webHidden/>
          </w:rPr>
          <w:fldChar w:fldCharType="separate"/>
        </w:r>
        <w:r>
          <w:rPr>
            <w:noProof/>
            <w:webHidden/>
          </w:rPr>
          <w:t>11</w:t>
        </w:r>
        <w:r>
          <w:rPr>
            <w:noProof/>
            <w:webHidden/>
          </w:rPr>
          <w:fldChar w:fldCharType="end"/>
        </w:r>
      </w:hyperlink>
    </w:p>
    <w:p w14:paraId="7EA4DD0D" w14:textId="0BAC23F3" w:rsidR="000F3C50" w:rsidRDefault="000F3C50">
      <w:r>
        <w:fldChar w:fldCharType="end"/>
      </w:r>
    </w:p>
    <w:p w14:paraId="15C14418" w14:textId="77777777" w:rsidR="000F3C50" w:rsidRDefault="000F3C50">
      <w:pPr>
        <w:pStyle w:val="Ttulo1"/>
        <w:pageBreakBefore/>
      </w:pPr>
      <w:bookmarkStart w:id="2" w:name="_Toc221018132"/>
      <w:r>
        <w:lastRenderedPageBreak/>
        <w:t>Introducción</w:t>
      </w:r>
      <w:bookmarkEnd w:id="2"/>
    </w:p>
    <w:p w14:paraId="64959F60" w14:textId="77777777" w:rsidR="00534607" w:rsidRDefault="00534607" w:rsidP="00534607">
      <w:pPr>
        <w:rPr>
          <w:lang w:val="es-CO" w:eastAsia="es-CO"/>
        </w:rPr>
      </w:pPr>
      <w:bookmarkStart w:id="3" w:name="_Toc221018133"/>
      <w:r w:rsidRPr="00534607">
        <w:rPr>
          <w:lang w:val="es-CO" w:eastAsia="es-CO"/>
        </w:rPr>
        <w:t>Este documento presenta la Especificación de Requisitos de Software (SRS) del sistema Buslinnes. La introducción ofrece una visión general del sistema y del contenido del documento, así como del contexto en el que será utilizado.</w:t>
      </w:r>
    </w:p>
    <w:p w14:paraId="5BF49395" w14:textId="77777777" w:rsidR="00534607" w:rsidRPr="00534607" w:rsidRDefault="00534607" w:rsidP="00534607">
      <w:pPr>
        <w:rPr>
          <w:lang w:val="es-CO" w:eastAsia="es-CO"/>
        </w:rPr>
      </w:pPr>
    </w:p>
    <w:p w14:paraId="5B101392" w14:textId="77777777" w:rsidR="00534607" w:rsidRPr="00534607" w:rsidRDefault="00534607" w:rsidP="00534607">
      <w:pPr>
        <w:rPr>
          <w:lang w:val="es-CO" w:eastAsia="es-CO"/>
        </w:rPr>
      </w:pPr>
      <w:r w:rsidRPr="00534607">
        <w:rPr>
          <w:lang w:val="es-CO" w:eastAsia="es-CO"/>
        </w:rPr>
        <w:t>En las secciones siguientes se describen el propósito del documento, su alcance, las definiciones y acrónimos, las referencias utilizadas y una visión general de la estructura de la SRS.</w:t>
      </w:r>
    </w:p>
    <w:p w14:paraId="2199B555" w14:textId="77777777" w:rsidR="000F3C50" w:rsidRDefault="000F3C50">
      <w:pPr>
        <w:pStyle w:val="Ttulo2"/>
      </w:pPr>
      <w:r>
        <w:t>Propósito</w:t>
      </w:r>
      <w:bookmarkEnd w:id="3"/>
    </w:p>
    <w:p w14:paraId="5E99D7C0" w14:textId="77777777" w:rsidR="00534607" w:rsidRDefault="00534607" w:rsidP="00534607">
      <w:pPr>
        <w:ind w:left="600"/>
        <w:rPr>
          <w:lang w:val="es-CO" w:eastAsia="es-CO"/>
        </w:rPr>
      </w:pPr>
      <w:r w:rsidRPr="00534607">
        <w:rPr>
          <w:lang w:val="es-CO" w:eastAsia="es-CO"/>
        </w:rPr>
        <w:t>El propósito de este documento es especificar de manera clara y detallada los requisitos del sistema Buslinnes, estableciendo una base común para su análisis, diseño, desarrollo e implementación. Este sistema tiene como objetivo mejorar la practicidad y eficiencia en la gestión y uso de las líneas de buses, integrando información relevante del servicio mediante el uso de tecnología GPS.</w:t>
      </w:r>
    </w:p>
    <w:p w14:paraId="27EAD42D" w14:textId="77777777" w:rsidR="00534607" w:rsidRPr="00534607" w:rsidRDefault="00534607" w:rsidP="00534607">
      <w:pPr>
        <w:ind w:left="600"/>
        <w:rPr>
          <w:lang w:val="es-CO" w:eastAsia="es-CO"/>
        </w:rPr>
      </w:pPr>
    </w:p>
    <w:p w14:paraId="4EF6C23B" w14:textId="77777777" w:rsidR="00534607" w:rsidRPr="00534607" w:rsidRDefault="00534607" w:rsidP="00534607">
      <w:pPr>
        <w:ind w:left="600"/>
        <w:rPr>
          <w:lang w:val="es-CO" w:eastAsia="es-CO"/>
        </w:rPr>
      </w:pPr>
      <w:r w:rsidRPr="00534607">
        <w:rPr>
          <w:lang w:val="es-CO" w:eastAsia="es-CO"/>
        </w:rPr>
        <w:t>La Especificación de Requisitos de Software está dirigida a desarrolladores, analistas de sistemas, personal técnico, administradores de la empresa de transporte y demás partes interesadas involucradas en el desarrollo y utilización del sistema.</w:t>
      </w:r>
    </w:p>
    <w:p w14:paraId="2574DB78" w14:textId="77777777" w:rsidR="000F3C50" w:rsidRDefault="000F3C50">
      <w:pPr>
        <w:pStyle w:val="Ttulo2"/>
      </w:pPr>
      <w:bookmarkStart w:id="4" w:name="_Toc221018134"/>
      <w:r>
        <w:t>Alcance</w:t>
      </w:r>
      <w:bookmarkEnd w:id="4"/>
    </w:p>
    <w:p w14:paraId="24E663F6" w14:textId="77777777" w:rsidR="00B635E1" w:rsidRPr="00B635E1" w:rsidRDefault="00B635E1" w:rsidP="00B635E1">
      <w:pPr>
        <w:ind w:left="600"/>
        <w:rPr>
          <w:lang w:val="es-CO" w:eastAsia="es-CO"/>
        </w:rPr>
      </w:pPr>
      <w:bookmarkStart w:id="5" w:name="_Toc221018135"/>
      <w:proofErr w:type="gramStart"/>
      <w:r w:rsidRPr="00B635E1">
        <w:rPr>
          <w:lang w:val="es-CO" w:eastAsia="es-CO"/>
        </w:rPr>
        <w:t>El producto a desarrollar</w:t>
      </w:r>
      <w:proofErr w:type="gramEnd"/>
      <w:r w:rsidRPr="00B635E1">
        <w:rPr>
          <w:lang w:val="es-CO" w:eastAsia="es-CO"/>
        </w:rPr>
        <w:t xml:space="preserve"> se denomina Buslinnes, un sistema de software orientado a la gestión y consulta de información de líneas de buses. El sistema permitirá la administración de datos operativos por parte de las empresas de transporte y el acceso a información relevante del servicio por parte de los pasajeros, utilizando tecnología GPS para el seguimiento y visualización de las unidades.</w:t>
      </w:r>
    </w:p>
    <w:p w14:paraId="4F8DCF97" w14:textId="77777777" w:rsidR="00B635E1" w:rsidRDefault="00B635E1" w:rsidP="00B635E1">
      <w:pPr>
        <w:ind w:left="600"/>
        <w:rPr>
          <w:lang w:val="es-CO" w:eastAsia="es-CO"/>
        </w:rPr>
      </w:pPr>
    </w:p>
    <w:p w14:paraId="35959508" w14:textId="06BE59F5" w:rsidR="00B635E1" w:rsidRPr="00B635E1" w:rsidRDefault="00B635E1" w:rsidP="00B635E1">
      <w:pPr>
        <w:ind w:left="600"/>
        <w:rPr>
          <w:lang w:val="es-CO" w:eastAsia="es-CO"/>
        </w:rPr>
      </w:pPr>
      <w:r w:rsidRPr="00B635E1">
        <w:rPr>
          <w:lang w:val="es-CO" w:eastAsia="es-CO"/>
        </w:rPr>
        <w:t>El alcance de este documento es consistente con la descripción general del sistema definida en los documentos de mayor nivel, estableciendo los límites funcionales del sistema Buslinnes y sirviendo como referencia para su desarrollo e implementación. Cualquier funcionalidad no descrita explícitamente en esta SRS se considera fuera del alcance del presente documento.</w:t>
      </w:r>
    </w:p>
    <w:p w14:paraId="0B3D2331" w14:textId="77777777" w:rsidR="000F3C50" w:rsidRDefault="000F3C50">
      <w:pPr>
        <w:pStyle w:val="Ttulo2"/>
      </w:pPr>
      <w:r>
        <w:rPr>
          <w:iCs w:val="0"/>
        </w:rPr>
        <w:t>Personal involucrado</w:t>
      </w:r>
      <w:bookmarkEnd w:id="5"/>
    </w:p>
    <w:tbl>
      <w:tblPr>
        <w:tblW w:w="7874" w:type="dxa"/>
        <w:tblInd w:w="768" w:type="dxa"/>
        <w:tblLayout w:type="fixed"/>
        <w:tblCellMar>
          <w:left w:w="70" w:type="dxa"/>
          <w:right w:w="70" w:type="dxa"/>
        </w:tblCellMar>
        <w:tblLook w:val="0000" w:firstRow="0" w:lastRow="0" w:firstColumn="0" w:lastColumn="0" w:noHBand="0" w:noVBand="0"/>
      </w:tblPr>
      <w:tblGrid>
        <w:gridCol w:w="2357"/>
        <w:gridCol w:w="5517"/>
      </w:tblGrid>
      <w:tr w:rsidR="000F3C50" w14:paraId="0C798523" w14:textId="77777777" w:rsidTr="006801CA">
        <w:tc>
          <w:tcPr>
            <w:tcW w:w="2357" w:type="dxa"/>
            <w:tcBorders>
              <w:top w:val="single" w:sz="4" w:space="0" w:color="000000"/>
              <w:left w:val="single" w:sz="4" w:space="0" w:color="000000"/>
              <w:bottom w:val="single" w:sz="4" w:space="0" w:color="000000"/>
            </w:tcBorders>
            <w:shd w:val="clear" w:color="auto" w:fill="EAEAEA"/>
            <w:vAlign w:val="bottom"/>
          </w:tcPr>
          <w:p w14:paraId="437BBBC2" w14:textId="77777777" w:rsidR="000F3C50" w:rsidRDefault="000F3C50">
            <w:pPr>
              <w:pStyle w:val="Normalindentado2"/>
              <w:ind w:left="0"/>
            </w:pPr>
            <w:r>
              <w:t>Nombre</w:t>
            </w:r>
          </w:p>
        </w:tc>
        <w:tc>
          <w:tcPr>
            <w:tcW w:w="5517" w:type="dxa"/>
            <w:tcBorders>
              <w:top w:val="single" w:sz="4" w:space="0" w:color="000000"/>
              <w:left w:val="double" w:sz="6" w:space="0" w:color="000000"/>
              <w:bottom w:val="single" w:sz="4" w:space="0" w:color="000000"/>
              <w:right w:val="single" w:sz="4" w:space="0" w:color="000000"/>
            </w:tcBorders>
            <w:vAlign w:val="bottom"/>
          </w:tcPr>
          <w:p w14:paraId="7CDEDAB6" w14:textId="4E3944E4" w:rsidR="000F3C50" w:rsidRDefault="002A6E0B">
            <w:pPr>
              <w:pStyle w:val="Normalindentado2"/>
              <w:ind w:left="0"/>
            </w:pPr>
            <w:r>
              <w:t>Elvis Alexander Castellanos Ordoñez</w:t>
            </w:r>
          </w:p>
        </w:tc>
      </w:tr>
      <w:tr w:rsidR="000F3C50" w14:paraId="0EA90BA9" w14:textId="77777777" w:rsidTr="006801CA">
        <w:tc>
          <w:tcPr>
            <w:tcW w:w="2357" w:type="dxa"/>
            <w:tcBorders>
              <w:top w:val="single" w:sz="4" w:space="0" w:color="000000"/>
              <w:left w:val="single" w:sz="4" w:space="0" w:color="000000"/>
              <w:bottom w:val="single" w:sz="4" w:space="0" w:color="000000"/>
            </w:tcBorders>
            <w:shd w:val="clear" w:color="auto" w:fill="EAEAEA"/>
          </w:tcPr>
          <w:p w14:paraId="2CF53D7F" w14:textId="77777777" w:rsidR="000F3C50" w:rsidRDefault="000F3C50">
            <w:pPr>
              <w:pStyle w:val="Normalindentado2"/>
              <w:ind w:left="0"/>
            </w:pPr>
            <w:r>
              <w:t>Rol</w:t>
            </w:r>
          </w:p>
        </w:tc>
        <w:tc>
          <w:tcPr>
            <w:tcW w:w="5517" w:type="dxa"/>
            <w:tcBorders>
              <w:top w:val="single" w:sz="4" w:space="0" w:color="000000"/>
              <w:left w:val="double" w:sz="6" w:space="0" w:color="000000"/>
              <w:bottom w:val="single" w:sz="4" w:space="0" w:color="000000"/>
              <w:right w:val="single" w:sz="4" w:space="0" w:color="000000"/>
            </w:tcBorders>
          </w:tcPr>
          <w:p w14:paraId="57450A4D" w14:textId="1150D00C" w:rsidR="000F3C50" w:rsidRDefault="002A6E0B">
            <w:pPr>
              <w:pStyle w:val="Normalindentado2"/>
              <w:ind w:left="0"/>
            </w:pPr>
            <w:r>
              <w:t>Desarrollador</w:t>
            </w:r>
          </w:p>
        </w:tc>
      </w:tr>
      <w:tr w:rsidR="002A6E0B" w14:paraId="37B5487B" w14:textId="77777777" w:rsidTr="006801CA">
        <w:tc>
          <w:tcPr>
            <w:tcW w:w="2357" w:type="dxa"/>
            <w:tcBorders>
              <w:top w:val="single" w:sz="4" w:space="0" w:color="000000"/>
              <w:left w:val="single" w:sz="4" w:space="0" w:color="000000"/>
              <w:bottom w:val="single" w:sz="4" w:space="0" w:color="000000"/>
            </w:tcBorders>
            <w:shd w:val="clear" w:color="auto" w:fill="EAEAEA"/>
          </w:tcPr>
          <w:p w14:paraId="06310427" w14:textId="77777777" w:rsidR="002A6E0B" w:rsidRDefault="002A6E0B" w:rsidP="002A6E0B">
            <w:pPr>
              <w:pStyle w:val="Normalindentado2"/>
              <w:ind w:left="0"/>
            </w:pPr>
            <w:r>
              <w:t>Categoría profesional</w:t>
            </w:r>
          </w:p>
        </w:tc>
        <w:tc>
          <w:tcPr>
            <w:tcW w:w="5517" w:type="dxa"/>
            <w:tcBorders>
              <w:top w:val="single" w:sz="4" w:space="0" w:color="000000"/>
              <w:left w:val="double" w:sz="6" w:space="0" w:color="000000"/>
              <w:bottom w:val="single" w:sz="4" w:space="0" w:color="000000"/>
              <w:right w:val="single" w:sz="4" w:space="0" w:color="000000"/>
            </w:tcBorders>
          </w:tcPr>
          <w:p w14:paraId="2178F0A9" w14:textId="62860CD1" w:rsidR="002A6E0B" w:rsidRDefault="002A6E0B" w:rsidP="002A6E0B">
            <w:pPr>
              <w:pStyle w:val="Normalindentado2"/>
              <w:ind w:left="0"/>
            </w:pPr>
            <w:r>
              <w:t>Tecnólogo en desarrollo de Software</w:t>
            </w:r>
          </w:p>
        </w:tc>
      </w:tr>
      <w:tr w:rsidR="002A6E0B" w14:paraId="3470259B" w14:textId="77777777" w:rsidTr="006801CA">
        <w:tc>
          <w:tcPr>
            <w:tcW w:w="2357" w:type="dxa"/>
            <w:tcBorders>
              <w:top w:val="single" w:sz="4" w:space="0" w:color="000000"/>
              <w:left w:val="single" w:sz="4" w:space="0" w:color="000000"/>
              <w:bottom w:val="single" w:sz="4" w:space="0" w:color="000000"/>
            </w:tcBorders>
            <w:shd w:val="clear" w:color="auto" w:fill="EAEAEA"/>
          </w:tcPr>
          <w:p w14:paraId="40AA5C4B" w14:textId="77777777" w:rsidR="002A6E0B" w:rsidRDefault="002A6E0B" w:rsidP="002A6E0B">
            <w:pPr>
              <w:pStyle w:val="Normalindentado2"/>
              <w:ind w:left="0"/>
            </w:pPr>
            <w:r>
              <w:t>Responsabilidades</w:t>
            </w:r>
          </w:p>
        </w:tc>
        <w:tc>
          <w:tcPr>
            <w:tcW w:w="5517" w:type="dxa"/>
            <w:tcBorders>
              <w:top w:val="single" w:sz="4" w:space="0" w:color="000000"/>
              <w:left w:val="double" w:sz="6" w:space="0" w:color="000000"/>
              <w:bottom w:val="single" w:sz="4" w:space="0" w:color="000000"/>
              <w:right w:val="single" w:sz="4" w:space="0" w:color="000000"/>
            </w:tcBorders>
          </w:tcPr>
          <w:p w14:paraId="62A37945" w14:textId="0A78EE88" w:rsidR="002A6E0B" w:rsidRDefault="002A6E0B" w:rsidP="002A6E0B">
            <w:pPr>
              <w:pStyle w:val="Normalindentado2"/>
              <w:ind w:left="0"/>
            </w:pPr>
            <w:proofErr w:type="spellStart"/>
            <w:r>
              <w:t>Frontend</w:t>
            </w:r>
            <w:proofErr w:type="spellEnd"/>
            <w:r>
              <w:t xml:space="preserve">, </w:t>
            </w:r>
            <w:proofErr w:type="spellStart"/>
            <w:r>
              <w:t>Database</w:t>
            </w:r>
            <w:proofErr w:type="spellEnd"/>
            <w:r>
              <w:t xml:space="preserve">, </w:t>
            </w:r>
            <w:proofErr w:type="spellStart"/>
            <w:r>
              <w:t>Documentation</w:t>
            </w:r>
            <w:proofErr w:type="spellEnd"/>
            <w:r>
              <w:t xml:space="preserve"> &amp; </w:t>
            </w:r>
            <w:proofErr w:type="spellStart"/>
            <w:r>
              <w:t>Backend</w:t>
            </w:r>
            <w:proofErr w:type="spellEnd"/>
          </w:p>
        </w:tc>
      </w:tr>
      <w:tr w:rsidR="002A6E0B" w14:paraId="0B01F853" w14:textId="77777777" w:rsidTr="006801CA">
        <w:tc>
          <w:tcPr>
            <w:tcW w:w="2357" w:type="dxa"/>
            <w:tcBorders>
              <w:top w:val="single" w:sz="4" w:space="0" w:color="000000"/>
              <w:left w:val="single" w:sz="4" w:space="0" w:color="000000"/>
              <w:bottom w:val="single" w:sz="4" w:space="0" w:color="000000"/>
            </w:tcBorders>
            <w:shd w:val="clear" w:color="auto" w:fill="EAEAEA"/>
          </w:tcPr>
          <w:p w14:paraId="4D5F8778" w14:textId="77777777" w:rsidR="002A6E0B" w:rsidRDefault="002A6E0B" w:rsidP="002A6E0B">
            <w:pPr>
              <w:pStyle w:val="Normalindentado2"/>
              <w:ind w:left="0"/>
            </w:pPr>
            <w:r>
              <w:t>Información de contacto</w:t>
            </w:r>
          </w:p>
        </w:tc>
        <w:tc>
          <w:tcPr>
            <w:tcW w:w="5517" w:type="dxa"/>
            <w:tcBorders>
              <w:top w:val="single" w:sz="4" w:space="0" w:color="000000"/>
              <w:left w:val="double" w:sz="6" w:space="0" w:color="000000"/>
              <w:bottom w:val="single" w:sz="4" w:space="0" w:color="000000"/>
              <w:right w:val="single" w:sz="4" w:space="0" w:color="000000"/>
            </w:tcBorders>
          </w:tcPr>
          <w:p w14:paraId="64DCF077" w14:textId="0AC10647" w:rsidR="002A6E0B" w:rsidRDefault="002A6E0B" w:rsidP="002A6E0B">
            <w:pPr>
              <w:pStyle w:val="Normalindentado2"/>
              <w:ind w:left="0"/>
            </w:pPr>
            <w:r>
              <w:t xml:space="preserve">(324) 322 9760 </w:t>
            </w:r>
            <w:r w:rsidR="006801CA">
              <w:t>–</w:t>
            </w:r>
            <w:r>
              <w:t xml:space="preserve"> </w:t>
            </w:r>
            <w:r w:rsidR="006801CA">
              <w:t>alexcast.ord@gmail.com</w:t>
            </w:r>
          </w:p>
        </w:tc>
      </w:tr>
      <w:tr w:rsidR="002A6E0B" w14:paraId="0EC83B4A" w14:textId="77777777" w:rsidTr="006801CA">
        <w:tc>
          <w:tcPr>
            <w:tcW w:w="2357" w:type="dxa"/>
            <w:tcBorders>
              <w:top w:val="single" w:sz="4" w:space="0" w:color="000000"/>
              <w:left w:val="single" w:sz="4" w:space="0" w:color="000000"/>
              <w:bottom w:val="single" w:sz="4" w:space="0" w:color="000000"/>
            </w:tcBorders>
            <w:shd w:val="clear" w:color="auto" w:fill="EAEAEA"/>
          </w:tcPr>
          <w:p w14:paraId="65A03BA0" w14:textId="77777777" w:rsidR="002A6E0B" w:rsidRDefault="002A6E0B" w:rsidP="002A6E0B">
            <w:pPr>
              <w:pStyle w:val="Normalindentado2"/>
              <w:ind w:left="0"/>
            </w:pPr>
            <w:r>
              <w:t>Aprobación</w:t>
            </w:r>
          </w:p>
        </w:tc>
        <w:tc>
          <w:tcPr>
            <w:tcW w:w="5517" w:type="dxa"/>
            <w:tcBorders>
              <w:top w:val="single" w:sz="4" w:space="0" w:color="000000"/>
              <w:left w:val="double" w:sz="6" w:space="0" w:color="000000"/>
              <w:bottom w:val="single" w:sz="4" w:space="0" w:color="000000"/>
              <w:right w:val="single" w:sz="4" w:space="0" w:color="000000"/>
            </w:tcBorders>
          </w:tcPr>
          <w:p w14:paraId="4F1C6129" w14:textId="2A1A766F" w:rsidR="002A6E0B" w:rsidRDefault="002A6E0B" w:rsidP="002A6E0B">
            <w:pPr>
              <w:pStyle w:val="Normalindentado2"/>
              <w:ind w:left="0"/>
            </w:pPr>
          </w:p>
        </w:tc>
      </w:tr>
    </w:tbl>
    <w:p w14:paraId="32972DBF" w14:textId="77777777" w:rsidR="000F3C50" w:rsidRDefault="000F3C50">
      <w:pPr>
        <w:pStyle w:val="guiazul"/>
        <w:ind w:left="708"/>
      </w:pPr>
    </w:p>
    <w:tbl>
      <w:tblPr>
        <w:tblW w:w="7874" w:type="dxa"/>
        <w:tblInd w:w="768" w:type="dxa"/>
        <w:tblLayout w:type="fixed"/>
        <w:tblCellMar>
          <w:left w:w="70" w:type="dxa"/>
          <w:right w:w="70" w:type="dxa"/>
        </w:tblCellMar>
        <w:tblLook w:val="0000" w:firstRow="0" w:lastRow="0" w:firstColumn="0" w:lastColumn="0" w:noHBand="0" w:noVBand="0"/>
      </w:tblPr>
      <w:tblGrid>
        <w:gridCol w:w="2357"/>
        <w:gridCol w:w="5517"/>
      </w:tblGrid>
      <w:tr w:rsidR="004922A4" w14:paraId="3CFFB10E" w14:textId="77777777" w:rsidTr="002A6E0B">
        <w:tc>
          <w:tcPr>
            <w:tcW w:w="2357" w:type="dxa"/>
            <w:tcBorders>
              <w:top w:val="single" w:sz="4" w:space="0" w:color="000000"/>
              <w:left w:val="single" w:sz="4" w:space="0" w:color="000000"/>
              <w:bottom w:val="single" w:sz="4" w:space="0" w:color="000000"/>
            </w:tcBorders>
            <w:shd w:val="clear" w:color="auto" w:fill="EAEAEA"/>
            <w:vAlign w:val="bottom"/>
          </w:tcPr>
          <w:p w14:paraId="0F4E3F1C" w14:textId="77777777" w:rsidR="004922A4" w:rsidRDefault="004922A4" w:rsidP="0061330B">
            <w:pPr>
              <w:pStyle w:val="Normalindentado2"/>
              <w:ind w:left="0"/>
            </w:pPr>
            <w:r>
              <w:t>Nombre</w:t>
            </w:r>
          </w:p>
        </w:tc>
        <w:tc>
          <w:tcPr>
            <w:tcW w:w="5517" w:type="dxa"/>
            <w:tcBorders>
              <w:top w:val="single" w:sz="4" w:space="0" w:color="000000"/>
              <w:left w:val="double" w:sz="6" w:space="0" w:color="000000"/>
              <w:bottom w:val="single" w:sz="4" w:space="0" w:color="000000"/>
              <w:right w:val="single" w:sz="4" w:space="0" w:color="000000"/>
            </w:tcBorders>
            <w:vAlign w:val="bottom"/>
          </w:tcPr>
          <w:p w14:paraId="47D7CDD1" w14:textId="1305EB14" w:rsidR="004922A4" w:rsidRDefault="004922A4" w:rsidP="0061330B">
            <w:pPr>
              <w:pStyle w:val="Normalindentado2"/>
              <w:ind w:left="0"/>
            </w:pPr>
            <w:r>
              <w:t>Yerson Damian Hernandez Galvis</w:t>
            </w:r>
          </w:p>
        </w:tc>
      </w:tr>
      <w:tr w:rsidR="004922A4" w14:paraId="5A53F4AE" w14:textId="77777777" w:rsidTr="002A6E0B">
        <w:tc>
          <w:tcPr>
            <w:tcW w:w="2357" w:type="dxa"/>
            <w:tcBorders>
              <w:top w:val="single" w:sz="4" w:space="0" w:color="000000"/>
              <w:left w:val="single" w:sz="4" w:space="0" w:color="000000"/>
              <w:bottom w:val="single" w:sz="4" w:space="0" w:color="000000"/>
            </w:tcBorders>
            <w:shd w:val="clear" w:color="auto" w:fill="EAEAEA"/>
          </w:tcPr>
          <w:p w14:paraId="38382FAB" w14:textId="77777777" w:rsidR="004922A4" w:rsidRDefault="004922A4" w:rsidP="0061330B">
            <w:pPr>
              <w:pStyle w:val="Normalindentado2"/>
              <w:ind w:left="0"/>
            </w:pPr>
            <w:r>
              <w:t>Rol</w:t>
            </w:r>
          </w:p>
        </w:tc>
        <w:tc>
          <w:tcPr>
            <w:tcW w:w="5517" w:type="dxa"/>
            <w:tcBorders>
              <w:top w:val="single" w:sz="4" w:space="0" w:color="000000"/>
              <w:left w:val="double" w:sz="6" w:space="0" w:color="000000"/>
              <w:bottom w:val="single" w:sz="4" w:space="0" w:color="000000"/>
              <w:right w:val="single" w:sz="4" w:space="0" w:color="000000"/>
            </w:tcBorders>
          </w:tcPr>
          <w:p w14:paraId="5E8974D5" w14:textId="70C6AE9A" w:rsidR="004922A4" w:rsidRDefault="004922A4" w:rsidP="0061330B">
            <w:pPr>
              <w:pStyle w:val="Normalindentado2"/>
              <w:ind w:left="0"/>
            </w:pPr>
            <w:r>
              <w:t>Desarrollador</w:t>
            </w:r>
          </w:p>
        </w:tc>
      </w:tr>
      <w:tr w:rsidR="004922A4" w14:paraId="79C878B7" w14:textId="77777777" w:rsidTr="002A6E0B">
        <w:tc>
          <w:tcPr>
            <w:tcW w:w="2357" w:type="dxa"/>
            <w:tcBorders>
              <w:top w:val="single" w:sz="4" w:space="0" w:color="000000"/>
              <w:left w:val="single" w:sz="4" w:space="0" w:color="000000"/>
              <w:bottom w:val="single" w:sz="4" w:space="0" w:color="000000"/>
            </w:tcBorders>
            <w:shd w:val="clear" w:color="auto" w:fill="EAEAEA"/>
          </w:tcPr>
          <w:p w14:paraId="61DEA73A" w14:textId="77777777" w:rsidR="004922A4" w:rsidRDefault="004922A4" w:rsidP="0061330B">
            <w:pPr>
              <w:pStyle w:val="Normalindentado2"/>
              <w:ind w:left="0"/>
            </w:pPr>
            <w:r>
              <w:t>Categoría profesional</w:t>
            </w:r>
          </w:p>
        </w:tc>
        <w:tc>
          <w:tcPr>
            <w:tcW w:w="5517" w:type="dxa"/>
            <w:tcBorders>
              <w:top w:val="single" w:sz="4" w:space="0" w:color="000000"/>
              <w:left w:val="double" w:sz="6" w:space="0" w:color="000000"/>
              <w:bottom w:val="single" w:sz="4" w:space="0" w:color="000000"/>
              <w:right w:val="single" w:sz="4" w:space="0" w:color="000000"/>
            </w:tcBorders>
          </w:tcPr>
          <w:p w14:paraId="35C24B1D" w14:textId="33C64F8B" w:rsidR="004922A4" w:rsidRDefault="004922A4" w:rsidP="0061330B">
            <w:pPr>
              <w:pStyle w:val="Normalindentado2"/>
              <w:ind w:left="0"/>
            </w:pPr>
            <w:r>
              <w:t>Tecnólogo en desarrollo de Software</w:t>
            </w:r>
          </w:p>
        </w:tc>
      </w:tr>
      <w:tr w:rsidR="004922A4" w14:paraId="0501265A" w14:textId="77777777" w:rsidTr="002A6E0B">
        <w:tc>
          <w:tcPr>
            <w:tcW w:w="2357" w:type="dxa"/>
            <w:tcBorders>
              <w:top w:val="single" w:sz="4" w:space="0" w:color="000000"/>
              <w:left w:val="single" w:sz="4" w:space="0" w:color="000000"/>
              <w:bottom w:val="single" w:sz="4" w:space="0" w:color="000000"/>
            </w:tcBorders>
            <w:shd w:val="clear" w:color="auto" w:fill="EAEAEA"/>
          </w:tcPr>
          <w:p w14:paraId="1ACBF4E0" w14:textId="77777777" w:rsidR="004922A4" w:rsidRDefault="004922A4" w:rsidP="0061330B">
            <w:pPr>
              <w:pStyle w:val="Normalindentado2"/>
              <w:ind w:left="0"/>
            </w:pPr>
            <w:r>
              <w:t>Responsabilidades</w:t>
            </w:r>
          </w:p>
        </w:tc>
        <w:tc>
          <w:tcPr>
            <w:tcW w:w="5517" w:type="dxa"/>
            <w:tcBorders>
              <w:top w:val="single" w:sz="4" w:space="0" w:color="000000"/>
              <w:left w:val="double" w:sz="6" w:space="0" w:color="000000"/>
              <w:bottom w:val="single" w:sz="4" w:space="0" w:color="000000"/>
              <w:right w:val="single" w:sz="4" w:space="0" w:color="000000"/>
            </w:tcBorders>
          </w:tcPr>
          <w:p w14:paraId="1D7DFA89" w14:textId="5C9CB4C6" w:rsidR="004922A4" w:rsidRDefault="002A6E0B" w:rsidP="0061330B">
            <w:pPr>
              <w:pStyle w:val="Normalindentado2"/>
              <w:ind w:left="0"/>
            </w:pPr>
            <w:proofErr w:type="spellStart"/>
            <w:r>
              <w:t>Backend</w:t>
            </w:r>
            <w:proofErr w:type="spellEnd"/>
            <w:r>
              <w:t xml:space="preserve">, </w:t>
            </w:r>
            <w:proofErr w:type="spellStart"/>
            <w:r>
              <w:t>Database</w:t>
            </w:r>
            <w:proofErr w:type="spellEnd"/>
            <w:r>
              <w:t xml:space="preserve"> &amp; </w:t>
            </w:r>
            <w:proofErr w:type="spellStart"/>
            <w:r>
              <w:t>Documentation</w:t>
            </w:r>
            <w:proofErr w:type="spellEnd"/>
          </w:p>
        </w:tc>
      </w:tr>
      <w:tr w:rsidR="004922A4" w14:paraId="7155A9C1" w14:textId="77777777" w:rsidTr="002A6E0B">
        <w:tc>
          <w:tcPr>
            <w:tcW w:w="2357" w:type="dxa"/>
            <w:tcBorders>
              <w:top w:val="single" w:sz="4" w:space="0" w:color="000000"/>
              <w:left w:val="single" w:sz="4" w:space="0" w:color="000000"/>
              <w:bottom w:val="single" w:sz="4" w:space="0" w:color="000000"/>
            </w:tcBorders>
            <w:shd w:val="clear" w:color="auto" w:fill="EAEAEA"/>
          </w:tcPr>
          <w:p w14:paraId="1828F03D" w14:textId="77777777" w:rsidR="004922A4" w:rsidRDefault="004922A4" w:rsidP="0061330B">
            <w:pPr>
              <w:pStyle w:val="Normalindentado2"/>
              <w:ind w:left="0"/>
            </w:pPr>
            <w:r>
              <w:t>Información de contacto</w:t>
            </w:r>
          </w:p>
        </w:tc>
        <w:tc>
          <w:tcPr>
            <w:tcW w:w="5517" w:type="dxa"/>
            <w:tcBorders>
              <w:top w:val="single" w:sz="4" w:space="0" w:color="000000"/>
              <w:left w:val="double" w:sz="6" w:space="0" w:color="000000"/>
              <w:bottom w:val="single" w:sz="4" w:space="0" w:color="000000"/>
              <w:right w:val="single" w:sz="4" w:space="0" w:color="000000"/>
            </w:tcBorders>
          </w:tcPr>
          <w:p w14:paraId="759507B5" w14:textId="3F5821E7" w:rsidR="004922A4" w:rsidRDefault="004922A4" w:rsidP="0061330B">
            <w:pPr>
              <w:pStyle w:val="Normalindentado2"/>
              <w:ind w:left="0"/>
            </w:pPr>
            <w:r>
              <w:t>(304) 396 110</w:t>
            </w:r>
            <w:r w:rsidR="002A6E0B">
              <w:t>1</w:t>
            </w:r>
            <w:r>
              <w:t xml:space="preserve"> </w:t>
            </w:r>
            <w:r w:rsidR="002A6E0B">
              <w:t>-</w:t>
            </w:r>
            <w:r>
              <w:t xml:space="preserve"> yersondamianhernandezgalvis@gmail.com</w:t>
            </w:r>
          </w:p>
        </w:tc>
      </w:tr>
      <w:tr w:rsidR="004922A4" w14:paraId="17DC40FB" w14:textId="77777777" w:rsidTr="002A6E0B">
        <w:tc>
          <w:tcPr>
            <w:tcW w:w="2357" w:type="dxa"/>
            <w:tcBorders>
              <w:top w:val="single" w:sz="4" w:space="0" w:color="000000"/>
              <w:left w:val="single" w:sz="4" w:space="0" w:color="000000"/>
              <w:bottom w:val="single" w:sz="4" w:space="0" w:color="000000"/>
            </w:tcBorders>
            <w:shd w:val="clear" w:color="auto" w:fill="EAEAEA"/>
          </w:tcPr>
          <w:p w14:paraId="7E5E4CD1" w14:textId="77777777" w:rsidR="004922A4" w:rsidRDefault="004922A4" w:rsidP="0061330B">
            <w:pPr>
              <w:pStyle w:val="Normalindentado2"/>
              <w:ind w:left="0"/>
            </w:pPr>
            <w:r>
              <w:t>Aprobación</w:t>
            </w:r>
          </w:p>
        </w:tc>
        <w:tc>
          <w:tcPr>
            <w:tcW w:w="5517" w:type="dxa"/>
            <w:tcBorders>
              <w:top w:val="single" w:sz="4" w:space="0" w:color="000000"/>
              <w:left w:val="double" w:sz="6" w:space="0" w:color="000000"/>
              <w:bottom w:val="single" w:sz="4" w:space="0" w:color="000000"/>
              <w:right w:val="single" w:sz="4" w:space="0" w:color="000000"/>
            </w:tcBorders>
          </w:tcPr>
          <w:p w14:paraId="02B5E9F0" w14:textId="2FFE49BA" w:rsidR="004922A4" w:rsidRDefault="004922A4" w:rsidP="0061330B">
            <w:pPr>
              <w:pStyle w:val="Normalindentado2"/>
              <w:ind w:left="0"/>
            </w:pPr>
          </w:p>
        </w:tc>
      </w:tr>
    </w:tbl>
    <w:p w14:paraId="36EF243E" w14:textId="77777777" w:rsidR="004922A4" w:rsidRDefault="004922A4">
      <w:pPr>
        <w:pStyle w:val="guiazul"/>
        <w:ind w:left="708"/>
      </w:pPr>
    </w:p>
    <w:tbl>
      <w:tblPr>
        <w:tblW w:w="7874" w:type="dxa"/>
        <w:tblInd w:w="768" w:type="dxa"/>
        <w:tblLayout w:type="fixed"/>
        <w:tblCellMar>
          <w:left w:w="70" w:type="dxa"/>
          <w:right w:w="70" w:type="dxa"/>
        </w:tblCellMar>
        <w:tblLook w:val="0000" w:firstRow="0" w:lastRow="0" w:firstColumn="0" w:lastColumn="0" w:noHBand="0" w:noVBand="0"/>
      </w:tblPr>
      <w:tblGrid>
        <w:gridCol w:w="2357"/>
        <w:gridCol w:w="5517"/>
      </w:tblGrid>
      <w:tr w:rsidR="004922A4" w14:paraId="149781FA" w14:textId="77777777" w:rsidTr="006801CA">
        <w:tc>
          <w:tcPr>
            <w:tcW w:w="2357" w:type="dxa"/>
            <w:tcBorders>
              <w:top w:val="single" w:sz="4" w:space="0" w:color="000000"/>
              <w:left w:val="single" w:sz="4" w:space="0" w:color="000000"/>
              <w:bottom w:val="single" w:sz="4" w:space="0" w:color="000000"/>
            </w:tcBorders>
            <w:shd w:val="clear" w:color="auto" w:fill="EAEAEA"/>
            <w:vAlign w:val="bottom"/>
          </w:tcPr>
          <w:p w14:paraId="09DAAA7B" w14:textId="77777777" w:rsidR="004922A4" w:rsidRDefault="004922A4" w:rsidP="0061330B">
            <w:pPr>
              <w:pStyle w:val="Normalindentado2"/>
              <w:ind w:left="0"/>
            </w:pPr>
            <w:r>
              <w:t>Nombre</w:t>
            </w:r>
          </w:p>
        </w:tc>
        <w:tc>
          <w:tcPr>
            <w:tcW w:w="5517" w:type="dxa"/>
            <w:tcBorders>
              <w:top w:val="single" w:sz="4" w:space="0" w:color="000000"/>
              <w:left w:val="double" w:sz="6" w:space="0" w:color="000000"/>
              <w:bottom w:val="single" w:sz="4" w:space="0" w:color="000000"/>
              <w:right w:val="single" w:sz="4" w:space="0" w:color="000000"/>
            </w:tcBorders>
            <w:vAlign w:val="bottom"/>
          </w:tcPr>
          <w:p w14:paraId="24CAD699" w14:textId="7E3F1DAA" w:rsidR="004922A4" w:rsidRDefault="002A6E0B" w:rsidP="0061330B">
            <w:pPr>
              <w:pStyle w:val="Normalindentado2"/>
              <w:ind w:left="0"/>
            </w:pPr>
            <w:proofErr w:type="spellStart"/>
            <w:r>
              <w:t>Otoragusto</w:t>
            </w:r>
            <w:proofErr w:type="spellEnd"/>
            <w:r>
              <w:t xml:space="preserve"> Sanmiguel Diaz</w:t>
            </w:r>
          </w:p>
        </w:tc>
      </w:tr>
      <w:tr w:rsidR="004922A4" w14:paraId="0DACCD63" w14:textId="77777777" w:rsidTr="006801CA">
        <w:tc>
          <w:tcPr>
            <w:tcW w:w="2357" w:type="dxa"/>
            <w:tcBorders>
              <w:top w:val="single" w:sz="4" w:space="0" w:color="000000"/>
              <w:left w:val="single" w:sz="4" w:space="0" w:color="000000"/>
              <w:bottom w:val="single" w:sz="4" w:space="0" w:color="000000"/>
            </w:tcBorders>
            <w:shd w:val="clear" w:color="auto" w:fill="EAEAEA"/>
          </w:tcPr>
          <w:p w14:paraId="136217DC" w14:textId="77777777" w:rsidR="004922A4" w:rsidRDefault="004922A4" w:rsidP="0061330B">
            <w:pPr>
              <w:pStyle w:val="Normalindentado2"/>
              <w:ind w:left="0"/>
            </w:pPr>
            <w:r>
              <w:t>Rol</w:t>
            </w:r>
          </w:p>
        </w:tc>
        <w:tc>
          <w:tcPr>
            <w:tcW w:w="5517" w:type="dxa"/>
            <w:tcBorders>
              <w:top w:val="single" w:sz="4" w:space="0" w:color="000000"/>
              <w:left w:val="double" w:sz="6" w:space="0" w:color="000000"/>
              <w:bottom w:val="single" w:sz="4" w:space="0" w:color="000000"/>
              <w:right w:val="single" w:sz="4" w:space="0" w:color="000000"/>
            </w:tcBorders>
          </w:tcPr>
          <w:p w14:paraId="353A03B4" w14:textId="3A97BB74" w:rsidR="004922A4" w:rsidRDefault="002A6E0B" w:rsidP="0061330B">
            <w:pPr>
              <w:pStyle w:val="Normalindentado2"/>
              <w:ind w:left="0"/>
            </w:pPr>
            <w:r>
              <w:t>Desarrollador</w:t>
            </w:r>
          </w:p>
        </w:tc>
      </w:tr>
      <w:tr w:rsidR="002A6E0B" w14:paraId="0E6848B1" w14:textId="77777777" w:rsidTr="006801CA">
        <w:tc>
          <w:tcPr>
            <w:tcW w:w="2357" w:type="dxa"/>
            <w:tcBorders>
              <w:top w:val="single" w:sz="4" w:space="0" w:color="000000"/>
              <w:left w:val="single" w:sz="4" w:space="0" w:color="000000"/>
              <w:bottom w:val="single" w:sz="4" w:space="0" w:color="000000"/>
            </w:tcBorders>
            <w:shd w:val="clear" w:color="auto" w:fill="EAEAEA"/>
          </w:tcPr>
          <w:p w14:paraId="394FFCE6" w14:textId="77777777" w:rsidR="002A6E0B" w:rsidRDefault="002A6E0B" w:rsidP="002A6E0B">
            <w:pPr>
              <w:pStyle w:val="Normalindentado2"/>
              <w:ind w:left="0"/>
            </w:pPr>
            <w:r>
              <w:t>Categoría profesional</w:t>
            </w:r>
          </w:p>
        </w:tc>
        <w:tc>
          <w:tcPr>
            <w:tcW w:w="5517" w:type="dxa"/>
            <w:tcBorders>
              <w:top w:val="single" w:sz="4" w:space="0" w:color="000000"/>
              <w:left w:val="double" w:sz="6" w:space="0" w:color="000000"/>
              <w:bottom w:val="single" w:sz="4" w:space="0" w:color="000000"/>
              <w:right w:val="single" w:sz="4" w:space="0" w:color="000000"/>
            </w:tcBorders>
          </w:tcPr>
          <w:p w14:paraId="4CA5C44B" w14:textId="0DA23D3E" w:rsidR="002A6E0B" w:rsidRDefault="002A6E0B" w:rsidP="002A6E0B">
            <w:pPr>
              <w:pStyle w:val="Normalindentado2"/>
              <w:ind w:left="0"/>
            </w:pPr>
            <w:r>
              <w:t>Tecnólogo en desarrollo de Software</w:t>
            </w:r>
          </w:p>
        </w:tc>
      </w:tr>
      <w:tr w:rsidR="002A6E0B" w14:paraId="1A77DC8B" w14:textId="77777777" w:rsidTr="006801CA">
        <w:tc>
          <w:tcPr>
            <w:tcW w:w="2357" w:type="dxa"/>
            <w:tcBorders>
              <w:top w:val="single" w:sz="4" w:space="0" w:color="000000"/>
              <w:left w:val="single" w:sz="4" w:space="0" w:color="000000"/>
              <w:bottom w:val="single" w:sz="4" w:space="0" w:color="000000"/>
            </w:tcBorders>
            <w:shd w:val="clear" w:color="auto" w:fill="EAEAEA"/>
          </w:tcPr>
          <w:p w14:paraId="51B960CD" w14:textId="77777777" w:rsidR="002A6E0B" w:rsidRDefault="002A6E0B" w:rsidP="002A6E0B">
            <w:pPr>
              <w:pStyle w:val="Normalindentado2"/>
              <w:ind w:left="0"/>
            </w:pPr>
            <w:r>
              <w:t>Responsabilidades</w:t>
            </w:r>
          </w:p>
        </w:tc>
        <w:tc>
          <w:tcPr>
            <w:tcW w:w="5517" w:type="dxa"/>
            <w:tcBorders>
              <w:top w:val="single" w:sz="4" w:space="0" w:color="000000"/>
              <w:left w:val="double" w:sz="6" w:space="0" w:color="000000"/>
              <w:bottom w:val="single" w:sz="4" w:space="0" w:color="000000"/>
              <w:right w:val="single" w:sz="4" w:space="0" w:color="000000"/>
            </w:tcBorders>
          </w:tcPr>
          <w:p w14:paraId="4FC382A5" w14:textId="3EC532C8" w:rsidR="002A6E0B" w:rsidRDefault="002A6E0B" w:rsidP="002A6E0B">
            <w:pPr>
              <w:pStyle w:val="Normalindentado2"/>
              <w:ind w:left="0"/>
            </w:pPr>
            <w:proofErr w:type="spellStart"/>
            <w:r>
              <w:t>Backend</w:t>
            </w:r>
            <w:proofErr w:type="spellEnd"/>
            <w:r>
              <w:t xml:space="preserve">, </w:t>
            </w:r>
            <w:proofErr w:type="spellStart"/>
            <w:r>
              <w:t>Database</w:t>
            </w:r>
            <w:proofErr w:type="spellEnd"/>
            <w:r>
              <w:t xml:space="preserve"> &amp; </w:t>
            </w:r>
            <w:proofErr w:type="spellStart"/>
            <w:r>
              <w:t>Documentation</w:t>
            </w:r>
            <w:proofErr w:type="spellEnd"/>
          </w:p>
        </w:tc>
      </w:tr>
      <w:tr w:rsidR="002A6E0B" w14:paraId="78DA3873" w14:textId="77777777" w:rsidTr="006801CA">
        <w:tc>
          <w:tcPr>
            <w:tcW w:w="2357" w:type="dxa"/>
            <w:tcBorders>
              <w:top w:val="single" w:sz="4" w:space="0" w:color="000000"/>
              <w:left w:val="single" w:sz="4" w:space="0" w:color="000000"/>
              <w:bottom w:val="single" w:sz="4" w:space="0" w:color="000000"/>
            </w:tcBorders>
            <w:shd w:val="clear" w:color="auto" w:fill="EAEAEA"/>
          </w:tcPr>
          <w:p w14:paraId="035489DB" w14:textId="77777777" w:rsidR="002A6E0B" w:rsidRDefault="002A6E0B" w:rsidP="002A6E0B">
            <w:pPr>
              <w:pStyle w:val="Normalindentado2"/>
              <w:ind w:left="0"/>
            </w:pPr>
            <w:r>
              <w:t>Información de contacto</w:t>
            </w:r>
          </w:p>
        </w:tc>
        <w:tc>
          <w:tcPr>
            <w:tcW w:w="5517" w:type="dxa"/>
            <w:tcBorders>
              <w:top w:val="single" w:sz="4" w:space="0" w:color="000000"/>
              <w:left w:val="double" w:sz="6" w:space="0" w:color="000000"/>
              <w:bottom w:val="single" w:sz="4" w:space="0" w:color="000000"/>
              <w:right w:val="single" w:sz="4" w:space="0" w:color="000000"/>
            </w:tcBorders>
          </w:tcPr>
          <w:p w14:paraId="5D39435D" w14:textId="2A4EEF33" w:rsidR="002A6E0B" w:rsidRDefault="002A6E0B" w:rsidP="002A6E0B">
            <w:pPr>
              <w:pStyle w:val="Normalindentado2"/>
              <w:ind w:left="0"/>
            </w:pPr>
            <w:r>
              <w:t>(300) 405 5193 - otoragusto20@gmail.com</w:t>
            </w:r>
          </w:p>
        </w:tc>
      </w:tr>
      <w:tr w:rsidR="002A6E0B" w14:paraId="570C5B82" w14:textId="77777777" w:rsidTr="006801CA">
        <w:tc>
          <w:tcPr>
            <w:tcW w:w="2357" w:type="dxa"/>
            <w:tcBorders>
              <w:top w:val="single" w:sz="4" w:space="0" w:color="000000"/>
              <w:left w:val="single" w:sz="4" w:space="0" w:color="000000"/>
              <w:bottom w:val="single" w:sz="4" w:space="0" w:color="000000"/>
            </w:tcBorders>
            <w:shd w:val="clear" w:color="auto" w:fill="EAEAEA"/>
          </w:tcPr>
          <w:p w14:paraId="66B499AC" w14:textId="77777777" w:rsidR="002A6E0B" w:rsidRDefault="002A6E0B" w:rsidP="002A6E0B">
            <w:pPr>
              <w:pStyle w:val="Normalindentado2"/>
              <w:ind w:left="0"/>
            </w:pPr>
            <w:r>
              <w:t>Aprobación</w:t>
            </w:r>
          </w:p>
        </w:tc>
        <w:tc>
          <w:tcPr>
            <w:tcW w:w="5517" w:type="dxa"/>
            <w:tcBorders>
              <w:top w:val="single" w:sz="4" w:space="0" w:color="000000"/>
              <w:left w:val="double" w:sz="6" w:space="0" w:color="000000"/>
              <w:bottom w:val="single" w:sz="4" w:space="0" w:color="000000"/>
              <w:right w:val="single" w:sz="4" w:space="0" w:color="000000"/>
            </w:tcBorders>
          </w:tcPr>
          <w:p w14:paraId="39784C1A" w14:textId="1DC90E12" w:rsidR="002A6E0B" w:rsidRDefault="002A6E0B" w:rsidP="002A6E0B">
            <w:pPr>
              <w:pStyle w:val="Normalindentado2"/>
              <w:ind w:left="0"/>
            </w:pPr>
          </w:p>
        </w:tc>
      </w:tr>
    </w:tbl>
    <w:p w14:paraId="20A5F076" w14:textId="4840FAAF" w:rsidR="000F3C50" w:rsidRPr="00B635E1" w:rsidRDefault="000F3C50" w:rsidP="00B635E1">
      <w:pPr>
        <w:pStyle w:val="Ttulo2"/>
      </w:pPr>
      <w:bookmarkStart w:id="6" w:name="_Toc221018136"/>
      <w:r>
        <w:lastRenderedPageBreak/>
        <w:t>Definiciones, acrónimos y abreviaturas</w:t>
      </w:r>
      <w:bookmarkEnd w:id="6"/>
    </w:p>
    <w:tbl>
      <w:tblPr>
        <w:tblStyle w:val="Tablaconcuadrcula"/>
        <w:tblW w:w="0" w:type="auto"/>
        <w:tblInd w:w="600" w:type="dxa"/>
        <w:tblLook w:val="04A0" w:firstRow="1" w:lastRow="0" w:firstColumn="1" w:lastColumn="0" w:noHBand="0" w:noVBand="1"/>
      </w:tblPr>
      <w:tblGrid>
        <w:gridCol w:w="3939"/>
        <w:gridCol w:w="3955"/>
      </w:tblGrid>
      <w:tr w:rsidR="004B0392" w14:paraId="6D7C886E" w14:textId="77777777" w:rsidTr="004B0392">
        <w:tc>
          <w:tcPr>
            <w:tcW w:w="3939" w:type="dxa"/>
            <w:shd w:val="clear" w:color="auto" w:fill="D1D1D1" w:themeFill="background2" w:themeFillShade="E6"/>
          </w:tcPr>
          <w:p w14:paraId="09539860" w14:textId="5F202912" w:rsidR="00B635E1" w:rsidRPr="00B635E1" w:rsidRDefault="00457F1B" w:rsidP="00457F1B">
            <w:pPr>
              <w:pStyle w:val="guiazul"/>
              <w:tabs>
                <w:tab w:val="center" w:pos="1886"/>
              </w:tabs>
              <w:rPr>
                <w:b/>
                <w:bCs/>
                <w:i w:val="0"/>
                <w:iCs/>
                <w:color w:val="auto"/>
              </w:rPr>
            </w:pPr>
            <w:r>
              <w:rPr>
                <w:b/>
                <w:bCs/>
                <w:i w:val="0"/>
                <w:iCs/>
                <w:color w:val="auto"/>
              </w:rPr>
              <w:t>Término</w:t>
            </w:r>
          </w:p>
        </w:tc>
        <w:tc>
          <w:tcPr>
            <w:tcW w:w="3955" w:type="dxa"/>
            <w:shd w:val="clear" w:color="auto" w:fill="D1D1D1" w:themeFill="background2" w:themeFillShade="E6"/>
          </w:tcPr>
          <w:p w14:paraId="67095E88" w14:textId="67BAB218" w:rsidR="00B635E1" w:rsidRPr="00457F1B" w:rsidRDefault="00457F1B">
            <w:pPr>
              <w:pStyle w:val="guiazul"/>
              <w:rPr>
                <w:b/>
                <w:bCs/>
                <w:i w:val="0"/>
                <w:iCs/>
                <w:color w:val="auto"/>
              </w:rPr>
            </w:pPr>
            <w:r>
              <w:rPr>
                <w:b/>
                <w:bCs/>
                <w:i w:val="0"/>
                <w:iCs/>
                <w:color w:val="auto"/>
              </w:rPr>
              <w:t>Definición</w:t>
            </w:r>
          </w:p>
        </w:tc>
      </w:tr>
      <w:tr w:rsidR="004B0392" w14:paraId="7D6C13BF" w14:textId="77777777" w:rsidTr="004B0392">
        <w:tc>
          <w:tcPr>
            <w:tcW w:w="3939" w:type="dxa"/>
            <w:shd w:val="clear" w:color="auto" w:fill="E8E8E8" w:themeFill="background2"/>
          </w:tcPr>
          <w:p w14:paraId="5D8ADBEB" w14:textId="4D7A1A22" w:rsidR="004B0392" w:rsidRPr="004B0392" w:rsidRDefault="004B0392" w:rsidP="004B0392">
            <w:pPr>
              <w:rPr>
                <w:b/>
                <w:bCs/>
              </w:rPr>
            </w:pPr>
            <w:r w:rsidRPr="004B0392">
              <w:rPr>
                <w:b/>
                <w:bCs/>
              </w:rPr>
              <w:t>Buslinnes</w:t>
            </w:r>
          </w:p>
        </w:tc>
        <w:tc>
          <w:tcPr>
            <w:tcW w:w="3955" w:type="dxa"/>
            <w:vAlign w:val="center"/>
          </w:tcPr>
          <w:p w14:paraId="3323BF3B" w14:textId="0DA81C09" w:rsidR="004B0392" w:rsidRPr="004B0392" w:rsidRDefault="004B0392" w:rsidP="004B0392">
            <w:r w:rsidRPr="004B0392">
              <w:rPr>
                <w:lang w:val="es-CO"/>
              </w:rPr>
              <w:t>Sistema de software destinado a la gestión y consulta de información de líneas de buses, orientado tanto a la administración de empresas de transporte como a los pasajeros.</w:t>
            </w:r>
          </w:p>
        </w:tc>
      </w:tr>
      <w:tr w:rsidR="004B0392" w14:paraId="1FBEFF6C" w14:textId="77777777" w:rsidTr="004B0392">
        <w:tc>
          <w:tcPr>
            <w:tcW w:w="3939" w:type="dxa"/>
            <w:shd w:val="clear" w:color="auto" w:fill="E8E8E8" w:themeFill="background2"/>
          </w:tcPr>
          <w:p w14:paraId="363E7402" w14:textId="16560855" w:rsidR="004B0392" w:rsidRPr="004B0392" w:rsidRDefault="004B0392" w:rsidP="004B0392">
            <w:pPr>
              <w:rPr>
                <w:b/>
                <w:bCs/>
              </w:rPr>
            </w:pPr>
            <w:r w:rsidRPr="004B0392">
              <w:rPr>
                <w:b/>
                <w:bCs/>
              </w:rPr>
              <w:t xml:space="preserve">SRS (Software </w:t>
            </w:r>
            <w:proofErr w:type="spellStart"/>
            <w:r w:rsidRPr="004B0392">
              <w:rPr>
                <w:b/>
                <w:bCs/>
              </w:rPr>
              <w:t>Requirements</w:t>
            </w:r>
            <w:proofErr w:type="spellEnd"/>
            <w:r w:rsidRPr="004B0392">
              <w:rPr>
                <w:b/>
                <w:bCs/>
              </w:rPr>
              <w:t xml:space="preserve"> </w:t>
            </w:r>
            <w:proofErr w:type="spellStart"/>
            <w:r w:rsidRPr="004B0392">
              <w:rPr>
                <w:b/>
                <w:bCs/>
              </w:rPr>
              <w:t>Specification</w:t>
            </w:r>
            <w:proofErr w:type="spellEnd"/>
            <w:r w:rsidRPr="004B0392">
              <w:rPr>
                <w:b/>
                <w:bCs/>
              </w:rPr>
              <w:t>)</w:t>
            </w:r>
          </w:p>
        </w:tc>
        <w:tc>
          <w:tcPr>
            <w:tcW w:w="3955" w:type="dxa"/>
            <w:vAlign w:val="center"/>
          </w:tcPr>
          <w:p w14:paraId="14F540AE" w14:textId="33B06ED3" w:rsidR="004B0392" w:rsidRPr="004B0392" w:rsidRDefault="004B0392" w:rsidP="004B0392">
            <w:r w:rsidRPr="004B0392">
              <w:rPr>
                <w:lang w:val="es-CO"/>
              </w:rPr>
              <w:t>Documento que especifica de manera detallada los requisitos funcionales y no funcionales de un sistema de software.</w:t>
            </w:r>
          </w:p>
        </w:tc>
      </w:tr>
      <w:tr w:rsidR="004B0392" w14:paraId="3547795F" w14:textId="77777777" w:rsidTr="004B0392">
        <w:tc>
          <w:tcPr>
            <w:tcW w:w="3939" w:type="dxa"/>
            <w:shd w:val="clear" w:color="auto" w:fill="E8E8E8" w:themeFill="background2"/>
          </w:tcPr>
          <w:p w14:paraId="7D598C27" w14:textId="18B12C72" w:rsidR="004B0392" w:rsidRPr="004B0392" w:rsidRDefault="004B0392" w:rsidP="004B0392">
            <w:pPr>
              <w:rPr>
                <w:b/>
                <w:bCs/>
              </w:rPr>
            </w:pPr>
            <w:r w:rsidRPr="004B0392">
              <w:rPr>
                <w:b/>
                <w:bCs/>
              </w:rPr>
              <w:t xml:space="preserve">GPS (Global </w:t>
            </w:r>
            <w:proofErr w:type="spellStart"/>
            <w:r w:rsidRPr="004B0392">
              <w:rPr>
                <w:b/>
                <w:bCs/>
              </w:rPr>
              <w:t>Positioning</w:t>
            </w:r>
            <w:proofErr w:type="spellEnd"/>
            <w:r w:rsidRPr="004B0392">
              <w:rPr>
                <w:b/>
                <w:bCs/>
              </w:rPr>
              <w:t xml:space="preserve"> </w:t>
            </w:r>
            <w:proofErr w:type="spellStart"/>
            <w:r w:rsidRPr="004B0392">
              <w:rPr>
                <w:b/>
                <w:bCs/>
              </w:rPr>
              <w:t>System</w:t>
            </w:r>
            <w:proofErr w:type="spellEnd"/>
            <w:r w:rsidRPr="004B0392">
              <w:rPr>
                <w:b/>
                <w:bCs/>
              </w:rPr>
              <w:t>)</w:t>
            </w:r>
          </w:p>
        </w:tc>
        <w:tc>
          <w:tcPr>
            <w:tcW w:w="3955" w:type="dxa"/>
          </w:tcPr>
          <w:p w14:paraId="6F629DAA" w14:textId="4D9CF7E8" w:rsidR="004B0392" w:rsidRPr="004B0392" w:rsidRDefault="004B0392" w:rsidP="004B0392">
            <w:r w:rsidRPr="004B0392">
              <w:rPr>
                <w:lang w:val="es-CO"/>
              </w:rPr>
              <w:t>Sistema de posicionamiento global utilizado para determinar la ubicación geográfica de las unidades de transporte.</w:t>
            </w:r>
          </w:p>
        </w:tc>
      </w:tr>
      <w:tr w:rsidR="004B0392" w14:paraId="7FC34A56" w14:textId="77777777" w:rsidTr="004B0392">
        <w:tc>
          <w:tcPr>
            <w:tcW w:w="3939" w:type="dxa"/>
            <w:shd w:val="clear" w:color="auto" w:fill="E8E8E8" w:themeFill="background2"/>
          </w:tcPr>
          <w:p w14:paraId="1207F9AC" w14:textId="3D38970D" w:rsidR="004B0392" w:rsidRPr="004B0392" w:rsidRDefault="004B0392" w:rsidP="004B0392">
            <w:pPr>
              <w:rPr>
                <w:b/>
                <w:bCs/>
              </w:rPr>
            </w:pPr>
            <w:r w:rsidRPr="004B0392">
              <w:rPr>
                <w:b/>
                <w:bCs/>
              </w:rPr>
              <w:t>Usuario</w:t>
            </w:r>
          </w:p>
        </w:tc>
        <w:tc>
          <w:tcPr>
            <w:tcW w:w="39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9"/>
            </w:tblGrid>
            <w:tr w:rsidR="004B0392" w:rsidRPr="004B0392" w14:paraId="0F022E03" w14:textId="77777777" w:rsidTr="0061330B">
              <w:trPr>
                <w:tblCellSpacing w:w="15" w:type="dxa"/>
              </w:trPr>
              <w:tc>
                <w:tcPr>
                  <w:tcW w:w="0" w:type="auto"/>
                  <w:vAlign w:val="center"/>
                  <w:hideMark/>
                </w:tcPr>
                <w:p w14:paraId="2405D67D" w14:textId="77777777" w:rsidR="004B0392" w:rsidRPr="004B0392" w:rsidRDefault="004B0392" w:rsidP="004B0392">
                  <w:pPr>
                    <w:rPr>
                      <w:lang w:val="es-CO"/>
                    </w:rPr>
                  </w:pPr>
                  <w:r w:rsidRPr="004B0392">
                    <w:rPr>
                      <w:lang w:val="es-CO"/>
                    </w:rPr>
                    <w:t>Persona que interactúa con el sistema Buslinnes.</w:t>
                  </w:r>
                </w:p>
              </w:tc>
            </w:tr>
          </w:tbl>
          <w:p w14:paraId="5701EBE3" w14:textId="1CB9EEAB" w:rsidR="004B0392" w:rsidRPr="004B0392" w:rsidRDefault="004B0392" w:rsidP="004B0392"/>
        </w:tc>
      </w:tr>
      <w:tr w:rsidR="004B0392" w14:paraId="4A0AE168" w14:textId="77777777" w:rsidTr="004B0392">
        <w:tc>
          <w:tcPr>
            <w:tcW w:w="3939" w:type="dxa"/>
            <w:shd w:val="clear" w:color="auto" w:fill="E8E8E8" w:themeFill="background2"/>
          </w:tcPr>
          <w:p w14:paraId="0207D482" w14:textId="60095534" w:rsidR="004B0392" w:rsidRPr="004B0392" w:rsidRDefault="004B0392" w:rsidP="004B0392">
            <w:pPr>
              <w:rPr>
                <w:b/>
                <w:bCs/>
              </w:rPr>
            </w:pPr>
            <w:r w:rsidRPr="004B0392">
              <w:rPr>
                <w:b/>
                <w:bCs/>
              </w:rPr>
              <w:t>Administrador</w:t>
            </w:r>
          </w:p>
        </w:tc>
        <w:tc>
          <w:tcPr>
            <w:tcW w:w="3955" w:type="dxa"/>
          </w:tcPr>
          <w:p w14:paraId="01703E18" w14:textId="40E67FAB" w:rsidR="004B0392" w:rsidRPr="004B0392" w:rsidRDefault="004B0392" w:rsidP="004B0392">
            <w:r w:rsidRPr="004B0392">
              <w:t>Usuario con permisos para gestionar la información operativa del sistema, como rutas, horarios y unidades.</w:t>
            </w:r>
          </w:p>
        </w:tc>
      </w:tr>
      <w:tr w:rsidR="004B0392" w14:paraId="5ECADFBF" w14:textId="77777777" w:rsidTr="004B0392">
        <w:tc>
          <w:tcPr>
            <w:tcW w:w="3939" w:type="dxa"/>
            <w:shd w:val="clear" w:color="auto" w:fill="E8E8E8" w:themeFill="background2"/>
          </w:tcPr>
          <w:p w14:paraId="2B21C65A" w14:textId="432B77E4" w:rsidR="004B0392" w:rsidRPr="004B0392" w:rsidRDefault="004B0392" w:rsidP="004B0392">
            <w:pPr>
              <w:rPr>
                <w:b/>
                <w:bCs/>
              </w:rPr>
            </w:pPr>
            <w:r w:rsidRPr="004B0392">
              <w:rPr>
                <w:b/>
                <w:bCs/>
              </w:rPr>
              <w:t>Pasajero</w:t>
            </w:r>
          </w:p>
        </w:tc>
        <w:tc>
          <w:tcPr>
            <w:tcW w:w="3955" w:type="dxa"/>
            <w:vAlign w:val="center"/>
          </w:tcPr>
          <w:p w14:paraId="49C32763" w14:textId="323E99AF" w:rsidR="004B0392" w:rsidRPr="004B0392" w:rsidRDefault="004B0392" w:rsidP="004B0392">
            <w:pPr>
              <w:rPr>
                <w:lang w:val="es-CO"/>
              </w:rPr>
            </w:pPr>
            <w:r w:rsidRPr="004B0392">
              <w:t>Usuario final que utiliza el sistema para consultar información del servicio de buses.</w:t>
            </w:r>
          </w:p>
        </w:tc>
      </w:tr>
      <w:tr w:rsidR="004B0392" w14:paraId="048B1F03" w14:textId="77777777" w:rsidTr="004B0392">
        <w:tc>
          <w:tcPr>
            <w:tcW w:w="3939" w:type="dxa"/>
            <w:shd w:val="clear" w:color="auto" w:fill="E8E8E8" w:themeFill="background2"/>
          </w:tcPr>
          <w:p w14:paraId="27F699F9" w14:textId="08567725" w:rsidR="004B0392" w:rsidRPr="004B0392" w:rsidRDefault="004B0392" w:rsidP="004B0392">
            <w:pPr>
              <w:rPr>
                <w:b/>
                <w:bCs/>
              </w:rPr>
            </w:pPr>
            <w:r w:rsidRPr="004B0392">
              <w:rPr>
                <w:b/>
                <w:bCs/>
              </w:rPr>
              <w:t>Sistema</w:t>
            </w:r>
          </w:p>
        </w:tc>
        <w:tc>
          <w:tcPr>
            <w:tcW w:w="3955" w:type="dxa"/>
          </w:tcPr>
          <w:p w14:paraId="3A7DBB67" w14:textId="575C587C" w:rsidR="004B0392" w:rsidRPr="004B0392" w:rsidRDefault="004B0392" w:rsidP="004B0392">
            <w:pPr>
              <w:rPr>
                <w:lang w:val="es-CO"/>
              </w:rPr>
            </w:pPr>
            <w:r w:rsidRPr="004B0392">
              <w:t>Conjunto de componentes de software que conforman la aplicación Buslinnes.</w:t>
            </w:r>
          </w:p>
        </w:tc>
      </w:tr>
    </w:tbl>
    <w:p w14:paraId="633B0FC9" w14:textId="77777777" w:rsidR="00B635E1" w:rsidRDefault="00B635E1" w:rsidP="004B0392">
      <w:pPr>
        <w:pStyle w:val="guiazul"/>
      </w:pPr>
    </w:p>
    <w:p w14:paraId="1906AAB3" w14:textId="77777777" w:rsidR="000F3C50" w:rsidRDefault="000F3C50">
      <w:pPr>
        <w:pStyle w:val="Ttulo2"/>
      </w:pPr>
      <w:bookmarkStart w:id="7" w:name="_Toc221018137"/>
      <w:r>
        <w:t>Referencias</w:t>
      </w:r>
      <w:bookmarkEnd w:id="7"/>
    </w:p>
    <w:tbl>
      <w:tblPr>
        <w:tblW w:w="0" w:type="auto"/>
        <w:tblInd w:w="791" w:type="dxa"/>
        <w:tblLayout w:type="fixed"/>
        <w:tblCellMar>
          <w:left w:w="70" w:type="dxa"/>
          <w:right w:w="70" w:type="dxa"/>
        </w:tblCellMar>
        <w:tblLook w:val="0000" w:firstRow="0" w:lastRow="0" w:firstColumn="0" w:lastColumn="0" w:noHBand="0" w:noVBand="0"/>
      </w:tblPr>
      <w:tblGrid>
        <w:gridCol w:w="1254"/>
        <w:gridCol w:w="1980"/>
        <w:gridCol w:w="2160"/>
        <w:gridCol w:w="863"/>
        <w:gridCol w:w="1548"/>
      </w:tblGrid>
      <w:tr w:rsidR="000F3C50" w14:paraId="5D6EC509" w14:textId="77777777">
        <w:trPr>
          <w:cantSplit/>
          <w:trHeight w:val="284"/>
        </w:trPr>
        <w:tc>
          <w:tcPr>
            <w:tcW w:w="1254" w:type="dxa"/>
            <w:tcBorders>
              <w:top w:val="single" w:sz="4" w:space="0" w:color="000000"/>
              <w:left w:val="single" w:sz="4" w:space="0" w:color="000000"/>
              <w:bottom w:val="double" w:sz="6" w:space="0" w:color="000000"/>
            </w:tcBorders>
            <w:shd w:val="clear" w:color="auto" w:fill="EAEAEA"/>
            <w:vAlign w:val="bottom"/>
          </w:tcPr>
          <w:p w14:paraId="2FCF419C" w14:textId="77777777" w:rsidR="000F3C50" w:rsidRDefault="000F3C50">
            <w:pPr>
              <w:jc w:val="center"/>
              <w:rPr>
                <w:b/>
                <w:bCs/>
              </w:rPr>
            </w:pPr>
            <w:r>
              <w:rPr>
                <w:b/>
                <w:bCs/>
              </w:rPr>
              <w:t>Referencia</w:t>
            </w:r>
          </w:p>
        </w:tc>
        <w:tc>
          <w:tcPr>
            <w:tcW w:w="1980" w:type="dxa"/>
            <w:tcBorders>
              <w:top w:val="single" w:sz="4" w:space="0" w:color="000000"/>
              <w:left w:val="double" w:sz="6" w:space="0" w:color="000000"/>
              <w:bottom w:val="double" w:sz="6" w:space="0" w:color="000000"/>
            </w:tcBorders>
            <w:shd w:val="clear" w:color="auto" w:fill="EAEAEA"/>
            <w:vAlign w:val="bottom"/>
          </w:tcPr>
          <w:p w14:paraId="3D14DA6F" w14:textId="77777777" w:rsidR="000F3C50" w:rsidRDefault="000F3C50">
            <w:pPr>
              <w:jc w:val="center"/>
              <w:rPr>
                <w:b/>
                <w:bCs/>
              </w:rPr>
            </w:pPr>
            <w:r>
              <w:rPr>
                <w:b/>
                <w:bCs/>
              </w:rPr>
              <w:t>Titulo</w:t>
            </w:r>
          </w:p>
        </w:tc>
        <w:tc>
          <w:tcPr>
            <w:tcW w:w="2160" w:type="dxa"/>
            <w:tcBorders>
              <w:top w:val="single" w:sz="4" w:space="0" w:color="000000"/>
              <w:left w:val="single" w:sz="4" w:space="0" w:color="000000"/>
              <w:bottom w:val="double" w:sz="6" w:space="0" w:color="000000"/>
            </w:tcBorders>
            <w:shd w:val="clear" w:color="auto" w:fill="EAEAEA"/>
            <w:vAlign w:val="bottom"/>
          </w:tcPr>
          <w:p w14:paraId="640CA937" w14:textId="77777777" w:rsidR="000F3C50" w:rsidRDefault="000F3C50">
            <w:pPr>
              <w:jc w:val="center"/>
              <w:rPr>
                <w:b/>
                <w:bCs/>
              </w:rPr>
            </w:pPr>
            <w:r>
              <w:rPr>
                <w:b/>
                <w:bCs/>
              </w:rPr>
              <w:t>Ruta</w:t>
            </w:r>
          </w:p>
        </w:tc>
        <w:tc>
          <w:tcPr>
            <w:tcW w:w="863" w:type="dxa"/>
            <w:tcBorders>
              <w:top w:val="single" w:sz="4" w:space="0" w:color="000000"/>
              <w:left w:val="single" w:sz="4" w:space="0" w:color="000000"/>
              <w:bottom w:val="double" w:sz="6" w:space="0" w:color="000000"/>
            </w:tcBorders>
            <w:shd w:val="clear" w:color="auto" w:fill="EAEAEA"/>
            <w:vAlign w:val="bottom"/>
          </w:tcPr>
          <w:p w14:paraId="54C49B77" w14:textId="77777777" w:rsidR="000F3C50" w:rsidRDefault="000F3C50">
            <w:pPr>
              <w:jc w:val="center"/>
              <w:rPr>
                <w:b/>
                <w:bCs/>
              </w:rPr>
            </w:pPr>
            <w:r>
              <w:rPr>
                <w:b/>
                <w:bCs/>
              </w:rPr>
              <w:t>Fecha</w:t>
            </w:r>
          </w:p>
        </w:tc>
        <w:tc>
          <w:tcPr>
            <w:tcW w:w="1548" w:type="dxa"/>
            <w:tcBorders>
              <w:top w:val="single" w:sz="4" w:space="0" w:color="000000"/>
              <w:left w:val="single" w:sz="4" w:space="0" w:color="000000"/>
              <w:bottom w:val="double" w:sz="6" w:space="0" w:color="000000"/>
              <w:right w:val="single" w:sz="4" w:space="0" w:color="000000"/>
            </w:tcBorders>
            <w:shd w:val="clear" w:color="auto" w:fill="EAEAEA"/>
            <w:vAlign w:val="bottom"/>
          </w:tcPr>
          <w:p w14:paraId="158D0112" w14:textId="77777777" w:rsidR="000F3C50" w:rsidRDefault="000F3C50">
            <w:pPr>
              <w:jc w:val="center"/>
            </w:pPr>
            <w:r>
              <w:rPr>
                <w:b/>
                <w:bCs/>
              </w:rPr>
              <w:t>Autor</w:t>
            </w:r>
          </w:p>
        </w:tc>
      </w:tr>
      <w:tr w:rsidR="000F3C50" w14:paraId="4661579F" w14:textId="77777777">
        <w:trPr>
          <w:cantSplit/>
        </w:trPr>
        <w:tc>
          <w:tcPr>
            <w:tcW w:w="1254" w:type="dxa"/>
            <w:tcBorders>
              <w:top w:val="double" w:sz="6" w:space="0" w:color="000000"/>
              <w:left w:val="single" w:sz="4" w:space="0" w:color="000000"/>
              <w:bottom w:val="single" w:sz="4" w:space="0" w:color="000000"/>
            </w:tcBorders>
          </w:tcPr>
          <w:p w14:paraId="7D89DEA1" w14:textId="41EA1B43" w:rsidR="000F3C50" w:rsidRDefault="0001754E" w:rsidP="0001754E">
            <w:r>
              <w:t>Ref. 1</w:t>
            </w:r>
          </w:p>
        </w:tc>
        <w:tc>
          <w:tcPr>
            <w:tcW w:w="1980" w:type="dxa"/>
            <w:tcBorders>
              <w:top w:val="double" w:sz="6" w:space="0" w:color="000000"/>
              <w:left w:val="double" w:sz="6" w:space="0" w:color="000000"/>
              <w:bottom w:val="single" w:sz="4" w:space="0" w:color="000000"/>
            </w:tcBorders>
          </w:tcPr>
          <w:p w14:paraId="2D2ECA10" w14:textId="3254D459" w:rsidR="000F3C50" w:rsidRDefault="0001754E">
            <w:pPr>
              <w:pStyle w:val="Normalindentado2"/>
              <w:ind w:left="0"/>
            </w:pPr>
            <w:r w:rsidRPr="0001754E">
              <w:t>Documentación interna del sistema Buslinnes</w:t>
            </w:r>
          </w:p>
        </w:tc>
        <w:tc>
          <w:tcPr>
            <w:tcW w:w="2160" w:type="dxa"/>
            <w:tcBorders>
              <w:top w:val="double" w:sz="6" w:space="0" w:color="000000"/>
              <w:left w:val="single" w:sz="4" w:space="0" w:color="000000"/>
              <w:bottom w:val="single" w:sz="4" w:space="0" w:color="000000"/>
            </w:tcBorders>
          </w:tcPr>
          <w:p w14:paraId="770AA026" w14:textId="76C33A16" w:rsidR="000F3C50" w:rsidRDefault="0001754E">
            <w:pPr>
              <w:pStyle w:val="Normalindentado2"/>
              <w:ind w:left="0"/>
            </w:pPr>
            <w:r w:rsidRPr="0001754E">
              <w:t>Archivo interno del proyecto / Documentación del sistema</w:t>
            </w:r>
          </w:p>
        </w:tc>
        <w:tc>
          <w:tcPr>
            <w:tcW w:w="863" w:type="dxa"/>
            <w:tcBorders>
              <w:top w:val="double" w:sz="6" w:space="0" w:color="000000"/>
              <w:left w:val="single" w:sz="4" w:space="0" w:color="000000"/>
              <w:bottom w:val="single" w:sz="4" w:space="0" w:color="000000"/>
            </w:tcBorders>
          </w:tcPr>
          <w:p w14:paraId="6DAED7ED" w14:textId="3A5B2DE2" w:rsidR="000F3C50" w:rsidRDefault="0001754E">
            <w:pPr>
              <w:pStyle w:val="Normalindentado2"/>
              <w:ind w:left="0"/>
            </w:pPr>
            <w:r>
              <w:t>2026</w:t>
            </w:r>
          </w:p>
        </w:tc>
        <w:tc>
          <w:tcPr>
            <w:tcW w:w="1548" w:type="dxa"/>
            <w:tcBorders>
              <w:top w:val="double" w:sz="6" w:space="0" w:color="000000"/>
              <w:left w:val="single" w:sz="4" w:space="0" w:color="000000"/>
              <w:bottom w:val="single" w:sz="4" w:space="0" w:color="000000"/>
              <w:right w:val="single" w:sz="4" w:space="0" w:color="000000"/>
            </w:tcBorders>
          </w:tcPr>
          <w:p w14:paraId="679E7E54" w14:textId="0EE21F58" w:rsidR="000F3C50" w:rsidRDefault="0001754E" w:rsidP="0001754E">
            <w:pPr>
              <w:pStyle w:val="Normalindentado2"/>
              <w:ind w:left="0"/>
            </w:pPr>
            <w:r w:rsidRPr="0001754E">
              <w:t>Equipo de desarrollo Buslinnes</w:t>
            </w:r>
          </w:p>
        </w:tc>
      </w:tr>
      <w:tr w:rsidR="000F3C50" w14:paraId="40C26B95" w14:textId="77777777">
        <w:trPr>
          <w:cantSplit/>
        </w:trPr>
        <w:tc>
          <w:tcPr>
            <w:tcW w:w="1254" w:type="dxa"/>
            <w:tcBorders>
              <w:top w:val="single" w:sz="4" w:space="0" w:color="000000"/>
              <w:left w:val="single" w:sz="4" w:space="0" w:color="000000"/>
              <w:bottom w:val="single" w:sz="4" w:space="0" w:color="000000"/>
            </w:tcBorders>
          </w:tcPr>
          <w:p w14:paraId="1F6B5950" w14:textId="79C5473D" w:rsidR="000F3C50" w:rsidRDefault="0001754E">
            <w:pPr>
              <w:pStyle w:val="Normalindentado2"/>
              <w:snapToGrid w:val="0"/>
              <w:ind w:left="0"/>
            </w:pPr>
            <w:r>
              <w:t>Ref. 2</w:t>
            </w:r>
          </w:p>
        </w:tc>
        <w:tc>
          <w:tcPr>
            <w:tcW w:w="1980" w:type="dxa"/>
            <w:tcBorders>
              <w:top w:val="single" w:sz="4" w:space="0" w:color="000000"/>
              <w:left w:val="double" w:sz="6" w:space="0" w:color="000000"/>
              <w:bottom w:val="single" w:sz="4" w:space="0" w:color="000000"/>
            </w:tcBorders>
          </w:tcPr>
          <w:p w14:paraId="744E10C6" w14:textId="6C47A9DB" w:rsidR="000F3C50" w:rsidRDefault="0001754E">
            <w:pPr>
              <w:pStyle w:val="Normalindentado2"/>
              <w:snapToGrid w:val="0"/>
              <w:ind w:left="0"/>
            </w:pPr>
            <w:r w:rsidRPr="0001754E">
              <w:t>Especificación de Requisitos de Software (SRS) – Buslinnes</w:t>
            </w:r>
          </w:p>
        </w:tc>
        <w:tc>
          <w:tcPr>
            <w:tcW w:w="2160" w:type="dxa"/>
            <w:tcBorders>
              <w:top w:val="single" w:sz="4" w:space="0" w:color="000000"/>
              <w:left w:val="single" w:sz="4" w:space="0" w:color="000000"/>
              <w:bottom w:val="single" w:sz="4" w:space="0" w:color="000000"/>
            </w:tcBorders>
          </w:tcPr>
          <w:p w14:paraId="71E67D67" w14:textId="314BA8A3" w:rsidR="000F3C50" w:rsidRDefault="0001754E">
            <w:pPr>
              <w:pStyle w:val="Normalindentado2"/>
              <w:snapToGrid w:val="0"/>
              <w:ind w:left="0"/>
            </w:pPr>
            <w:r w:rsidRPr="0001754E">
              <w:t>Archivo interno del proyecto / SRS</w:t>
            </w:r>
          </w:p>
        </w:tc>
        <w:tc>
          <w:tcPr>
            <w:tcW w:w="863" w:type="dxa"/>
            <w:tcBorders>
              <w:top w:val="single" w:sz="4" w:space="0" w:color="000000"/>
              <w:left w:val="single" w:sz="4" w:space="0" w:color="000000"/>
              <w:bottom w:val="single" w:sz="4" w:space="0" w:color="000000"/>
            </w:tcBorders>
          </w:tcPr>
          <w:p w14:paraId="3265D3D3" w14:textId="43ADFD23" w:rsidR="000F3C50" w:rsidRDefault="0001754E">
            <w:pPr>
              <w:pStyle w:val="Normalindentado2"/>
              <w:snapToGrid w:val="0"/>
              <w:ind w:left="0"/>
            </w:pPr>
            <w:r>
              <w:t>2026</w:t>
            </w:r>
          </w:p>
        </w:tc>
        <w:tc>
          <w:tcPr>
            <w:tcW w:w="1548" w:type="dxa"/>
            <w:tcBorders>
              <w:top w:val="single" w:sz="4" w:space="0" w:color="000000"/>
              <w:left w:val="single" w:sz="4" w:space="0" w:color="000000"/>
              <w:bottom w:val="single" w:sz="4" w:space="0" w:color="000000"/>
              <w:right w:val="single" w:sz="4" w:space="0" w:color="000000"/>
            </w:tcBorders>
          </w:tcPr>
          <w:p w14:paraId="077C25CA" w14:textId="3C296EC4" w:rsidR="000F3C50" w:rsidRDefault="0001754E">
            <w:pPr>
              <w:pStyle w:val="Normalindentado2"/>
              <w:snapToGrid w:val="0"/>
              <w:ind w:left="0"/>
            </w:pPr>
            <w:r w:rsidRPr="0001754E">
              <w:t>Equipo de desarrollo Buslinnes</w:t>
            </w:r>
          </w:p>
        </w:tc>
      </w:tr>
    </w:tbl>
    <w:p w14:paraId="7DA60B9E" w14:textId="77777777" w:rsidR="000F3C50" w:rsidRDefault="000F3C50" w:rsidP="0001754E">
      <w:pPr>
        <w:pStyle w:val="guiazul"/>
      </w:pPr>
    </w:p>
    <w:p w14:paraId="58DC618F" w14:textId="77777777" w:rsidR="000F3C50" w:rsidRDefault="000F3C50">
      <w:pPr>
        <w:pStyle w:val="Ttulo2"/>
      </w:pPr>
      <w:bookmarkStart w:id="8" w:name="_Toc221018138"/>
      <w:r>
        <w:t>Resumen</w:t>
      </w:r>
      <w:bookmarkEnd w:id="8"/>
    </w:p>
    <w:p w14:paraId="5E999331" w14:textId="77777777" w:rsidR="005F6542" w:rsidRPr="005F6542" w:rsidRDefault="005F6542" w:rsidP="005F6542">
      <w:pPr>
        <w:ind w:left="600"/>
        <w:rPr>
          <w:lang w:val="es-CO" w:eastAsia="es-CO"/>
        </w:rPr>
      </w:pPr>
      <w:bookmarkStart w:id="9" w:name="_Toc221018139"/>
      <w:r w:rsidRPr="005F6542">
        <w:rPr>
          <w:lang w:val="es-CO" w:eastAsia="es-CO"/>
        </w:rPr>
        <w:t>El presente documento se encuentra organizado en cinco capítulos principales.</w:t>
      </w:r>
      <w:r w:rsidRPr="005F6542">
        <w:rPr>
          <w:lang w:val="es-CO" w:eastAsia="es-CO"/>
        </w:rPr>
        <w:br/>
        <w:t xml:space="preserve">El </w:t>
      </w:r>
      <w:r w:rsidRPr="005F6542">
        <w:rPr>
          <w:b/>
          <w:bCs/>
          <w:lang w:val="es-CO" w:eastAsia="es-CO"/>
        </w:rPr>
        <w:t>Capítulo 1</w:t>
      </w:r>
      <w:r w:rsidRPr="005F6542">
        <w:rPr>
          <w:lang w:val="es-CO" w:eastAsia="es-CO"/>
        </w:rPr>
        <w:t xml:space="preserve"> – Introducción presenta el propósito del documento, el alcance del sistema, el personal involucrado, las definiciones, acrónimos y abreviaturas, las referencias utilizadas y un resumen de la estructura del documento.</w:t>
      </w:r>
    </w:p>
    <w:p w14:paraId="44B0AFF1" w14:textId="77777777" w:rsidR="005F6542" w:rsidRPr="005F6542" w:rsidRDefault="005F6542" w:rsidP="005F6542">
      <w:pPr>
        <w:ind w:left="600"/>
        <w:rPr>
          <w:lang w:val="es-CO" w:eastAsia="es-CO"/>
        </w:rPr>
      </w:pPr>
      <w:r w:rsidRPr="005F6542">
        <w:rPr>
          <w:lang w:val="es-CO" w:eastAsia="es-CO"/>
        </w:rPr>
        <w:t xml:space="preserve">El </w:t>
      </w:r>
      <w:r w:rsidRPr="005F6542">
        <w:rPr>
          <w:b/>
          <w:bCs/>
          <w:lang w:val="es-CO" w:eastAsia="es-CO"/>
        </w:rPr>
        <w:t>Capítulo 2</w:t>
      </w:r>
      <w:r w:rsidRPr="005F6542">
        <w:rPr>
          <w:lang w:val="es-CO" w:eastAsia="es-CO"/>
        </w:rPr>
        <w:t xml:space="preserve"> – Descripción general proporciona una visión global del sistema Buslinnes, incluyendo la perspectiva del producto, sus funcionalidades principales, las características de los usuarios, las restricciones, las suposiciones y dependencias, así como la evolución previsible del sistema.</w:t>
      </w:r>
    </w:p>
    <w:p w14:paraId="495A9508" w14:textId="77777777" w:rsidR="005F6542" w:rsidRPr="005F6542" w:rsidRDefault="005F6542" w:rsidP="005F6542">
      <w:pPr>
        <w:ind w:left="600"/>
        <w:rPr>
          <w:lang w:val="es-CO" w:eastAsia="es-CO"/>
        </w:rPr>
      </w:pPr>
      <w:r w:rsidRPr="005F6542">
        <w:rPr>
          <w:lang w:val="es-CO" w:eastAsia="es-CO"/>
        </w:rPr>
        <w:t xml:space="preserve">El </w:t>
      </w:r>
      <w:r w:rsidRPr="005F6542">
        <w:rPr>
          <w:b/>
          <w:bCs/>
          <w:lang w:val="es-CO" w:eastAsia="es-CO"/>
        </w:rPr>
        <w:t>Capítulo 3</w:t>
      </w:r>
      <w:r w:rsidRPr="005F6542">
        <w:rPr>
          <w:lang w:val="es-CO" w:eastAsia="es-CO"/>
        </w:rPr>
        <w:t xml:space="preserve"> – Requisitos específicos detalla los requisitos del sistema, abarcando los requisitos comunes de los interfaces, los requisitos funcionales y los requisitos no funcionales, además de otros requisitos relevantes para el correcto funcionamiento del sistema.</w:t>
      </w:r>
    </w:p>
    <w:p w14:paraId="33141DA3" w14:textId="77777777" w:rsidR="005F6542" w:rsidRPr="005F6542" w:rsidRDefault="005F6542" w:rsidP="005F6542">
      <w:pPr>
        <w:ind w:left="600"/>
        <w:rPr>
          <w:lang w:val="es-CO" w:eastAsia="es-CO"/>
        </w:rPr>
      </w:pPr>
      <w:r w:rsidRPr="005F6542">
        <w:rPr>
          <w:lang w:val="es-CO" w:eastAsia="es-CO"/>
        </w:rPr>
        <w:t xml:space="preserve">El </w:t>
      </w:r>
      <w:r w:rsidRPr="005F6542">
        <w:rPr>
          <w:b/>
          <w:bCs/>
          <w:lang w:val="es-CO" w:eastAsia="es-CO"/>
        </w:rPr>
        <w:t>Capítulo 4</w:t>
      </w:r>
      <w:r w:rsidRPr="005F6542">
        <w:rPr>
          <w:lang w:val="es-CO" w:eastAsia="es-CO"/>
        </w:rPr>
        <w:t xml:space="preserve"> – Apéndices contiene información complementaria que apoya la comprensión y referencia del documento.</w:t>
      </w:r>
    </w:p>
    <w:p w14:paraId="25C1C5DE" w14:textId="77777777" w:rsidR="005F6542" w:rsidRPr="005F6542" w:rsidRDefault="005F6542" w:rsidP="005F6542">
      <w:pPr>
        <w:ind w:left="600"/>
        <w:rPr>
          <w:lang w:val="es-CO" w:eastAsia="es-CO"/>
        </w:rPr>
      </w:pPr>
      <w:r w:rsidRPr="005F6542">
        <w:rPr>
          <w:lang w:val="es-CO" w:eastAsia="es-CO"/>
        </w:rPr>
        <w:t xml:space="preserve">Finalmente, el </w:t>
      </w:r>
      <w:r w:rsidRPr="005F6542">
        <w:rPr>
          <w:b/>
          <w:bCs/>
          <w:lang w:val="es-CO" w:eastAsia="es-CO"/>
        </w:rPr>
        <w:t>Capítulo 5</w:t>
      </w:r>
      <w:r w:rsidRPr="005F6542">
        <w:rPr>
          <w:lang w:val="es-CO" w:eastAsia="es-CO"/>
        </w:rPr>
        <w:t xml:space="preserve"> – Gestión de pruebas describe las pruebas realizadas sobre la base de datos y la interfaz de usuario del sistema.</w:t>
      </w:r>
    </w:p>
    <w:p w14:paraId="10F649B0" w14:textId="77777777" w:rsidR="000F3C50" w:rsidRDefault="000F3C50">
      <w:pPr>
        <w:pStyle w:val="Ttulo1"/>
      </w:pPr>
      <w:r>
        <w:lastRenderedPageBreak/>
        <w:t>Descripción general</w:t>
      </w:r>
      <w:bookmarkEnd w:id="9"/>
    </w:p>
    <w:p w14:paraId="53759D22" w14:textId="77777777" w:rsidR="000F3C50" w:rsidRDefault="000F3C50">
      <w:pPr>
        <w:pStyle w:val="Ttulo2"/>
      </w:pPr>
      <w:bookmarkStart w:id="10" w:name="_Toc221018140"/>
      <w:r>
        <w:t>Perspectiva del producto</w:t>
      </w:r>
      <w:bookmarkEnd w:id="10"/>
    </w:p>
    <w:p w14:paraId="12FA69B0" w14:textId="77777777" w:rsidR="00000091" w:rsidRDefault="00000091" w:rsidP="00000091">
      <w:pPr>
        <w:ind w:left="600"/>
        <w:rPr>
          <w:lang w:val="es-CO" w:eastAsia="es-CO"/>
        </w:rPr>
      </w:pPr>
      <w:r w:rsidRPr="00000091">
        <w:rPr>
          <w:lang w:val="es-CO" w:eastAsia="es-CO"/>
        </w:rPr>
        <w:t>El sistema Buslinnes es un producto independiente diseñado para gestionar y consultar información de líneas de buses, tanto para la administración de empresas de transporte como para los pasajeros. No depende de otros sistemas para su funcionamiento, aunque puede integrarse con dispositivos GPS externos para la localización de unidades en tiempo real.</w:t>
      </w:r>
    </w:p>
    <w:p w14:paraId="2644143E" w14:textId="77777777" w:rsidR="00000091" w:rsidRPr="00000091" w:rsidRDefault="00000091" w:rsidP="00000091">
      <w:pPr>
        <w:ind w:left="600"/>
        <w:rPr>
          <w:lang w:val="es-CO" w:eastAsia="es-CO"/>
        </w:rPr>
      </w:pPr>
    </w:p>
    <w:p w14:paraId="2BB544DA" w14:textId="2837DE53" w:rsidR="00000091" w:rsidRPr="00000091" w:rsidRDefault="00000091" w:rsidP="00000091">
      <w:pPr>
        <w:ind w:left="600"/>
        <w:rPr>
          <w:lang w:val="es-CO" w:eastAsia="es-CO"/>
        </w:rPr>
      </w:pPr>
      <w:r w:rsidRPr="00000091">
        <w:rPr>
          <w:lang w:val="es-CO" w:eastAsia="es-CO"/>
        </w:rPr>
        <w:t>Buslinnes se desarrolla como una aplicación autónoma que cubre todas las funciones necesarias para la operación administrativa y la visualización del servicio, sirviendo como referencia para futuras expansiones o integraciones con otros sistemas de transporte</w:t>
      </w:r>
      <w:r>
        <w:rPr>
          <w:lang w:val="es-CO" w:eastAsia="es-CO"/>
        </w:rPr>
        <w:t>.</w:t>
      </w:r>
    </w:p>
    <w:p w14:paraId="3DB1C272" w14:textId="77777777" w:rsidR="000F3C50" w:rsidRDefault="000F3C50">
      <w:pPr>
        <w:pStyle w:val="Ttulo2"/>
      </w:pPr>
      <w:bookmarkStart w:id="11" w:name="_Toc221018141"/>
      <w:r>
        <w:t>Funcionalidad del producto</w:t>
      </w:r>
      <w:bookmarkEnd w:id="11"/>
    </w:p>
    <w:p w14:paraId="0E82B837" w14:textId="77777777" w:rsidR="004350F2" w:rsidRPr="004350F2" w:rsidRDefault="004350F2" w:rsidP="004350F2">
      <w:pPr>
        <w:ind w:left="600"/>
        <w:rPr>
          <w:lang w:val="es-CO"/>
        </w:rPr>
      </w:pPr>
      <w:r w:rsidRPr="004350F2">
        <w:rPr>
          <w:lang w:val="es-CO"/>
        </w:rPr>
        <w:t>El sistema Buslinnes ofrece dos tipos de funcionalidad según el tipo de usuario:</w:t>
      </w:r>
    </w:p>
    <w:p w14:paraId="47E1D9DE" w14:textId="77777777" w:rsidR="004350F2" w:rsidRPr="004350F2" w:rsidRDefault="004350F2" w:rsidP="004350F2">
      <w:pPr>
        <w:ind w:left="600"/>
        <w:rPr>
          <w:lang w:val="es-CO"/>
        </w:rPr>
      </w:pPr>
      <w:r w:rsidRPr="004350F2">
        <w:rPr>
          <w:b/>
          <w:bCs/>
          <w:lang w:val="es-CO"/>
        </w:rPr>
        <w:t>Administradores</w:t>
      </w:r>
      <w:r w:rsidRPr="004350F2">
        <w:rPr>
          <w:lang w:val="es-CO"/>
        </w:rPr>
        <w:t>: Pueden gestionar la información de buses, rutas, pasajeros y conductores mediante un conjunto completo de operaciones CRUD (crear, leer, actualizar y eliminar). Esto permite mantener actualizada toda la base de datos de la empresa de transporte.</w:t>
      </w:r>
    </w:p>
    <w:p w14:paraId="3E6FE2DB" w14:textId="77777777" w:rsidR="004350F2" w:rsidRDefault="004350F2" w:rsidP="004350F2">
      <w:pPr>
        <w:ind w:left="600"/>
        <w:rPr>
          <w:lang w:val="es-CO"/>
        </w:rPr>
      </w:pPr>
      <w:r w:rsidRPr="004350F2">
        <w:rPr>
          <w:b/>
          <w:bCs/>
          <w:lang w:val="es-CO"/>
        </w:rPr>
        <w:t>Usuarios finales</w:t>
      </w:r>
      <w:r w:rsidRPr="004350F2">
        <w:rPr>
          <w:lang w:val="es-CO"/>
        </w:rPr>
        <w:t>: Pueden visualizar en un mapa la ubicación de los buses en circulación, buscar destinos y obtener la ruta más cercana o conveniente. También pueden guardar rutas favoritas e iniciar sesión para acceder a funcionalidades personalizadas. Los usuarios invitados tienen acceso limitado a estas funcionalidades, sin la posibilidad de guardar rutas.</w:t>
      </w:r>
    </w:p>
    <w:p w14:paraId="5D3AC5DC" w14:textId="77777777" w:rsidR="004350F2" w:rsidRPr="004350F2" w:rsidRDefault="004350F2" w:rsidP="004350F2">
      <w:pPr>
        <w:ind w:left="600"/>
        <w:rPr>
          <w:lang w:val="es-CO"/>
        </w:rPr>
      </w:pPr>
    </w:p>
    <w:p w14:paraId="2479F242" w14:textId="77975F64" w:rsidR="000F3C50" w:rsidRPr="004350F2" w:rsidRDefault="004350F2" w:rsidP="004350F2">
      <w:pPr>
        <w:ind w:left="600"/>
        <w:rPr>
          <w:lang w:val="es-CO"/>
        </w:rPr>
      </w:pPr>
      <w:r w:rsidRPr="004350F2">
        <w:rPr>
          <w:lang w:val="es-CO"/>
        </w:rPr>
        <w:t>El sistema no ofrece servicios de reserva ni de transporte bajo demanda; está diseñado para operar con rutas fijas de transporte público.</w:t>
      </w:r>
    </w:p>
    <w:p w14:paraId="754F9C59" w14:textId="77777777" w:rsidR="000F3C50" w:rsidRDefault="000F3C50">
      <w:pPr>
        <w:pStyle w:val="Ttulo2"/>
      </w:pPr>
      <w:bookmarkStart w:id="12" w:name="_Toc221018142"/>
      <w:r>
        <w:t>Características de los usuarios</w:t>
      </w:r>
      <w:bookmarkEnd w:id="12"/>
    </w:p>
    <w:tbl>
      <w:tblPr>
        <w:tblStyle w:val="Tablaconcuadrcula"/>
        <w:tblW w:w="0" w:type="auto"/>
        <w:tblInd w:w="708" w:type="dxa"/>
        <w:tblLook w:val="04A0" w:firstRow="1" w:lastRow="0" w:firstColumn="1" w:lastColumn="0" w:noHBand="0" w:noVBand="1"/>
      </w:tblPr>
      <w:tblGrid>
        <w:gridCol w:w="1965"/>
        <w:gridCol w:w="1941"/>
        <w:gridCol w:w="1922"/>
        <w:gridCol w:w="1958"/>
      </w:tblGrid>
      <w:tr w:rsidR="004350F2" w:rsidRPr="004350F2" w14:paraId="697284EA" w14:textId="77777777" w:rsidTr="004350F2">
        <w:tc>
          <w:tcPr>
            <w:tcW w:w="2123" w:type="dxa"/>
            <w:shd w:val="clear" w:color="auto" w:fill="E8E8E8" w:themeFill="background2"/>
          </w:tcPr>
          <w:p w14:paraId="3E1C276F" w14:textId="588F3AC4" w:rsidR="004350F2" w:rsidRPr="004350F2" w:rsidRDefault="004350F2" w:rsidP="004350F2">
            <w:pPr>
              <w:rPr>
                <w:b/>
                <w:bCs/>
              </w:rPr>
            </w:pPr>
            <w:r w:rsidRPr="004350F2">
              <w:rPr>
                <w:b/>
                <w:bCs/>
              </w:rPr>
              <w:t>Tipo de usuario</w:t>
            </w:r>
          </w:p>
        </w:tc>
        <w:tc>
          <w:tcPr>
            <w:tcW w:w="2123" w:type="dxa"/>
            <w:shd w:val="clear" w:color="auto" w:fill="E8E8E8" w:themeFill="background2"/>
          </w:tcPr>
          <w:p w14:paraId="5921976D" w14:textId="56089E87" w:rsidR="004350F2" w:rsidRPr="004350F2" w:rsidRDefault="004350F2" w:rsidP="004350F2">
            <w:pPr>
              <w:rPr>
                <w:b/>
                <w:bCs/>
              </w:rPr>
            </w:pPr>
            <w:r w:rsidRPr="004350F2">
              <w:rPr>
                <w:b/>
                <w:bCs/>
              </w:rPr>
              <w:t>Formación</w:t>
            </w:r>
          </w:p>
        </w:tc>
        <w:tc>
          <w:tcPr>
            <w:tcW w:w="2124" w:type="dxa"/>
            <w:shd w:val="clear" w:color="auto" w:fill="E8E8E8" w:themeFill="background2"/>
          </w:tcPr>
          <w:p w14:paraId="78BB2316" w14:textId="4576911F" w:rsidR="004350F2" w:rsidRPr="004350F2" w:rsidRDefault="004350F2" w:rsidP="004350F2">
            <w:pPr>
              <w:rPr>
                <w:b/>
                <w:bCs/>
              </w:rPr>
            </w:pPr>
            <w:r w:rsidRPr="004350F2">
              <w:rPr>
                <w:b/>
                <w:bCs/>
              </w:rPr>
              <w:t>Habilidades</w:t>
            </w:r>
          </w:p>
        </w:tc>
        <w:tc>
          <w:tcPr>
            <w:tcW w:w="2124" w:type="dxa"/>
            <w:shd w:val="clear" w:color="auto" w:fill="E8E8E8" w:themeFill="background2"/>
          </w:tcPr>
          <w:p w14:paraId="3E3DF1D0" w14:textId="3D2EA944" w:rsidR="004350F2" w:rsidRPr="004350F2" w:rsidRDefault="004350F2" w:rsidP="004350F2">
            <w:pPr>
              <w:rPr>
                <w:b/>
                <w:bCs/>
              </w:rPr>
            </w:pPr>
            <w:r w:rsidRPr="004350F2">
              <w:rPr>
                <w:b/>
                <w:bCs/>
              </w:rPr>
              <w:t>Actividades</w:t>
            </w:r>
          </w:p>
        </w:tc>
      </w:tr>
      <w:tr w:rsidR="004350F2" w:rsidRPr="004350F2" w14:paraId="610C1733" w14:textId="77777777" w:rsidTr="004350F2">
        <w:tc>
          <w:tcPr>
            <w:tcW w:w="2123" w:type="dxa"/>
          </w:tcPr>
          <w:p w14:paraId="6961E25E" w14:textId="4B8790AC" w:rsidR="004350F2" w:rsidRPr="008474F1" w:rsidRDefault="004350F2" w:rsidP="004350F2">
            <w:pPr>
              <w:rPr>
                <w:b/>
                <w:bCs/>
              </w:rPr>
            </w:pPr>
            <w:r w:rsidRPr="008474F1">
              <w:rPr>
                <w:b/>
                <w:bCs/>
              </w:rPr>
              <w:t>Administrador</w:t>
            </w:r>
          </w:p>
        </w:tc>
        <w:tc>
          <w:tcPr>
            <w:tcW w:w="2123" w:type="dxa"/>
          </w:tcPr>
          <w:p w14:paraId="6B36166C" w14:textId="1DE6C42F" w:rsidR="004350F2" w:rsidRPr="004350F2" w:rsidRDefault="004350F2" w:rsidP="004350F2">
            <w:r w:rsidRPr="004350F2">
              <w:t>Personal de la empresa de transporte, con estudios o formación técnica básica en administración o gestión.</w:t>
            </w:r>
          </w:p>
        </w:tc>
        <w:tc>
          <w:tcPr>
            <w:tcW w:w="2124" w:type="dxa"/>
          </w:tcPr>
          <w:p w14:paraId="15072B1E" w14:textId="5A6B54C3" w:rsidR="004350F2" w:rsidRPr="004350F2" w:rsidRDefault="004350F2" w:rsidP="004350F2">
            <w:r w:rsidRPr="004350F2">
              <w:t>Conocimiento previo en manejo de software, habilidades de gestión de datos y análisis de información.</w:t>
            </w:r>
          </w:p>
        </w:tc>
        <w:tc>
          <w:tcPr>
            <w:tcW w:w="2124" w:type="dxa"/>
          </w:tcPr>
          <w:p w14:paraId="4F0DD75E" w14:textId="4314FAE7" w:rsidR="004350F2" w:rsidRPr="004350F2" w:rsidRDefault="004350F2" w:rsidP="004350F2">
            <w:r w:rsidRPr="004350F2">
              <w:t>Gestionar buses, rutas, conductores y pasajeros mediante operaciones CRUD; consultar reportes y estadísticas del sistema.</w:t>
            </w:r>
          </w:p>
        </w:tc>
      </w:tr>
      <w:tr w:rsidR="004350F2" w:rsidRPr="004350F2" w14:paraId="5BA686FA" w14:textId="77777777" w:rsidTr="004350F2">
        <w:tc>
          <w:tcPr>
            <w:tcW w:w="2123" w:type="dxa"/>
          </w:tcPr>
          <w:p w14:paraId="27E2E881" w14:textId="6B9A3F85" w:rsidR="004350F2" w:rsidRPr="008474F1" w:rsidRDefault="004350F2" w:rsidP="004350F2">
            <w:pPr>
              <w:rPr>
                <w:b/>
                <w:bCs/>
              </w:rPr>
            </w:pPr>
            <w:r w:rsidRPr="008474F1">
              <w:rPr>
                <w:b/>
                <w:bCs/>
              </w:rPr>
              <w:t>Usuario final</w:t>
            </w:r>
          </w:p>
        </w:tc>
        <w:tc>
          <w:tcPr>
            <w:tcW w:w="21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50F2" w:rsidRPr="004350F2" w14:paraId="4FC68634" w14:textId="77777777">
              <w:trPr>
                <w:tblCellSpacing w:w="15" w:type="dxa"/>
              </w:trPr>
              <w:tc>
                <w:tcPr>
                  <w:tcW w:w="0" w:type="auto"/>
                  <w:vAlign w:val="center"/>
                  <w:hideMark/>
                </w:tcPr>
                <w:p w14:paraId="457FB81A" w14:textId="77777777" w:rsidR="004350F2" w:rsidRPr="004350F2" w:rsidRDefault="004350F2" w:rsidP="004350F2">
                  <w:pPr>
                    <w:rPr>
                      <w:lang w:val="es-CO"/>
                    </w:rPr>
                  </w:pPr>
                </w:p>
              </w:tc>
            </w:tr>
          </w:tbl>
          <w:p w14:paraId="0E1751AF" w14:textId="77777777" w:rsidR="004350F2" w:rsidRPr="004350F2" w:rsidRDefault="004350F2" w:rsidP="004350F2">
            <w:pPr>
              <w:rPr>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4350F2" w:rsidRPr="004350F2" w14:paraId="76E3C63A" w14:textId="77777777">
              <w:trPr>
                <w:tblCellSpacing w:w="15" w:type="dxa"/>
              </w:trPr>
              <w:tc>
                <w:tcPr>
                  <w:tcW w:w="0" w:type="auto"/>
                  <w:vAlign w:val="center"/>
                  <w:hideMark/>
                </w:tcPr>
                <w:p w14:paraId="2FA5636B" w14:textId="77777777" w:rsidR="004350F2" w:rsidRPr="004350F2" w:rsidRDefault="004350F2" w:rsidP="004350F2">
                  <w:pPr>
                    <w:rPr>
                      <w:lang w:val="es-CO"/>
                    </w:rPr>
                  </w:pPr>
                  <w:r w:rsidRPr="004350F2">
                    <w:rPr>
                      <w:lang w:val="es-CO"/>
                    </w:rPr>
                    <w:t>Personas usuarias del transporte público, sin requisitos formales de formación.</w:t>
                  </w:r>
                </w:p>
              </w:tc>
            </w:tr>
          </w:tbl>
          <w:p w14:paraId="46FE62B2" w14:textId="77777777" w:rsidR="004350F2" w:rsidRPr="004350F2" w:rsidRDefault="004350F2" w:rsidP="004350F2"/>
        </w:tc>
        <w:tc>
          <w:tcPr>
            <w:tcW w:w="2124" w:type="dxa"/>
          </w:tcPr>
          <w:p w14:paraId="281D2B98" w14:textId="05EA35D8" w:rsidR="004350F2" w:rsidRPr="004350F2" w:rsidRDefault="004350F2" w:rsidP="004350F2">
            <w:r w:rsidRPr="004350F2">
              <w:t>Familiaridad básica con el uso de dispositivos electrónicos y aplicaciones web.</w:t>
            </w:r>
          </w:p>
        </w:tc>
        <w:tc>
          <w:tcPr>
            <w:tcW w:w="2124" w:type="dxa"/>
          </w:tcPr>
          <w:p w14:paraId="021E3366" w14:textId="7BE89C7C" w:rsidR="004350F2" w:rsidRPr="004350F2" w:rsidRDefault="004350F2" w:rsidP="004350F2">
            <w:r w:rsidRPr="004350F2">
              <w:t>Consultar ubicación de buses en tiempo real, buscar destinos, obtener rutas, guardar rutas favoritas e iniciar sesión.</w:t>
            </w:r>
          </w:p>
        </w:tc>
      </w:tr>
      <w:tr w:rsidR="004350F2" w:rsidRPr="004350F2" w14:paraId="646FCDDB" w14:textId="77777777" w:rsidTr="004350F2">
        <w:tc>
          <w:tcPr>
            <w:tcW w:w="2123" w:type="dxa"/>
          </w:tcPr>
          <w:p w14:paraId="1E950422" w14:textId="580377D8" w:rsidR="004350F2" w:rsidRPr="008474F1" w:rsidRDefault="004350F2" w:rsidP="004350F2">
            <w:pPr>
              <w:rPr>
                <w:b/>
                <w:bCs/>
              </w:rPr>
            </w:pPr>
            <w:r w:rsidRPr="008474F1">
              <w:rPr>
                <w:b/>
                <w:bCs/>
              </w:rPr>
              <w:t>Usuario invitado</w:t>
            </w:r>
          </w:p>
        </w:tc>
        <w:tc>
          <w:tcPr>
            <w:tcW w:w="2123" w:type="dxa"/>
          </w:tcPr>
          <w:p w14:paraId="55CC58A1" w14:textId="2C968098" w:rsidR="004350F2" w:rsidRPr="004350F2" w:rsidRDefault="004350F2" w:rsidP="004350F2">
            <w:r w:rsidRPr="004350F2">
              <w:t>Personas usuarias del transporte público sin cuenta en el sistema.</w:t>
            </w:r>
          </w:p>
        </w:tc>
        <w:tc>
          <w:tcPr>
            <w:tcW w:w="2124" w:type="dxa"/>
          </w:tcPr>
          <w:p w14:paraId="1B70EEE2" w14:textId="396108C5" w:rsidR="004350F2" w:rsidRPr="004350F2" w:rsidRDefault="004350F2" w:rsidP="004350F2">
            <w:r w:rsidRPr="004350F2">
              <w:t>Familiaridad básica con el uso de dispositivos electrónicos y aplicaciones web.</w:t>
            </w:r>
          </w:p>
        </w:tc>
        <w:tc>
          <w:tcPr>
            <w:tcW w:w="2124" w:type="dxa"/>
          </w:tcPr>
          <w:p w14:paraId="56891823" w14:textId="0EAC7375" w:rsidR="004350F2" w:rsidRPr="004350F2" w:rsidRDefault="004350F2" w:rsidP="004350F2">
            <w:r w:rsidRPr="004350F2">
              <w:t>Consultar ubicación de buses en tiempo real y buscar rutas, sin acceso a funciones personalizadas ni guardar rutas.</w:t>
            </w:r>
          </w:p>
        </w:tc>
      </w:tr>
    </w:tbl>
    <w:p w14:paraId="2442FE16" w14:textId="77777777" w:rsidR="000F3C50" w:rsidRDefault="000F3C50">
      <w:pPr>
        <w:pStyle w:val="guiazul"/>
        <w:ind w:left="708"/>
      </w:pPr>
    </w:p>
    <w:p w14:paraId="3FE4FE65" w14:textId="77777777" w:rsidR="000F3C50" w:rsidRDefault="000F3C50">
      <w:pPr>
        <w:pStyle w:val="Ttulo2"/>
      </w:pPr>
      <w:bookmarkStart w:id="13" w:name="_Toc221018143"/>
      <w:r>
        <w:t>Restricciones</w:t>
      </w:r>
      <w:bookmarkEnd w:id="13"/>
    </w:p>
    <w:p w14:paraId="44693C45" w14:textId="47954459" w:rsidR="008474F1" w:rsidRPr="008474F1" w:rsidRDefault="008474F1" w:rsidP="008474F1">
      <w:pPr>
        <w:pStyle w:val="Prrafodelista"/>
        <w:numPr>
          <w:ilvl w:val="0"/>
          <w:numId w:val="20"/>
        </w:numPr>
        <w:rPr>
          <w:lang w:val="es-CO" w:eastAsia="es-CO"/>
        </w:rPr>
      </w:pPr>
      <w:bookmarkStart w:id="14" w:name="_Toc221018144"/>
      <w:r w:rsidRPr="008474F1">
        <w:rPr>
          <w:lang w:val="es-CO" w:eastAsia="es-CO"/>
        </w:rPr>
        <w:t>Buslinnes es un aplicativo web, compatible con todos los navegadores modernos.</w:t>
      </w:r>
    </w:p>
    <w:p w14:paraId="1439F93D" w14:textId="5A7AC204" w:rsidR="008474F1" w:rsidRPr="008474F1" w:rsidRDefault="008474F1" w:rsidP="008474F1">
      <w:pPr>
        <w:pStyle w:val="Prrafodelista"/>
        <w:numPr>
          <w:ilvl w:val="0"/>
          <w:numId w:val="20"/>
        </w:numPr>
        <w:rPr>
          <w:lang w:val="es-CO" w:eastAsia="es-CO"/>
        </w:rPr>
      </w:pPr>
      <w:r w:rsidRPr="008474F1">
        <w:rPr>
          <w:lang w:val="es-CO" w:eastAsia="es-CO"/>
        </w:rPr>
        <w:t>Requiere conexión a Internet para operar correctamente.</w:t>
      </w:r>
    </w:p>
    <w:p w14:paraId="0F1B484B" w14:textId="73576595" w:rsidR="008474F1" w:rsidRPr="008474F1" w:rsidRDefault="008474F1" w:rsidP="008474F1">
      <w:pPr>
        <w:pStyle w:val="Prrafodelista"/>
        <w:numPr>
          <w:ilvl w:val="0"/>
          <w:numId w:val="20"/>
        </w:numPr>
        <w:rPr>
          <w:lang w:val="es-CO" w:eastAsia="es-CO"/>
        </w:rPr>
      </w:pPr>
      <w:r w:rsidRPr="008474F1">
        <w:rPr>
          <w:lang w:val="es-CO" w:eastAsia="es-CO"/>
        </w:rPr>
        <w:t xml:space="preserve">Depende de </w:t>
      </w:r>
      <w:proofErr w:type="spellStart"/>
      <w:r w:rsidRPr="008474F1">
        <w:rPr>
          <w:lang w:val="es-CO" w:eastAsia="es-CO"/>
        </w:rPr>
        <w:t>APIs</w:t>
      </w:r>
      <w:proofErr w:type="spellEnd"/>
      <w:r w:rsidRPr="008474F1">
        <w:rPr>
          <w:lang w:val="es-CO" w:eastAsia="es-CO"/>
        </w:rPr>
        <w:t xml:space="preserve"> externas para mapas, notificaciones y estadísticas.</w:t>
      </w:r>
    </w:p>
    <w:p w14:paraId="24B12264" w14:textId="1D51D9B1" w:rsidR="008474F1" w:rsidRPr="008474F1" w:rsidRDefault="008474F1" w:rsidP="008474F1">
      <w:pPr>
        <w:pStyle w:val="Prrafodelista"/>
        <w:numPr>
          <w:ilvl w:val="0"/>
          <w:numId w:val="20"/>
        </w:numPr>
        <w:rPr>
          <w:lang w:val="es-CO" w:eastAsia="es-CO"/>
        </w:rPr>
      </w:pPr>
      <w:r w:rsidRPr="008474F1">
        <w:rPr>
          <w:lang w:val="es-CO" w:eastAsia="es-CO"/>
        </w:rPr>
        <w:t xml:space="preserve">No existen restricciones de hardware específicas, pero se asume que el dispositivo del usuario o administrador cumple con los requerimientos mínimos para ejecutar navegadores </w:t>
      </w:r>
      <w:proofErr w:type="gramStart"/>
      <w:r w:rsidRPr="008474F1">
        <w:rPr>
          <w:lang w:val="es-CO" w:eastAsia="es-CO"/>
        </w:rPr>
        <w:t>web actuales</w:t>
      </w:r>
      <w:proofErr w:type="gramEnd"/>
      <w:r w:rsidRPr="008474F1">
        <w:rPr>
          <w:lang w:val="es-CO" w:eastAsia="es-CO"/>
        </w:rPr>
        <w:t>.</w:t>
      </w:r>
    </w:p>
    <w:p w14:paraId="3A811232" w14:textId="236F58FF" w:rsidR="008474F1" w:rsidRPr="008474F1" w:rsidRDefault="008474F1" w:rsidP="008474F1">
      <w:pPr>
        <w:pStyle w:val="Prrafodelista"/>
        <w:numPr>
          <w:ilvl w:val="0"/>
          <w:numId w:val="20"/>
        </w:numPr>
        <w:rPr>
          <w:lang w:val="es-CO" w:eastAsia="es-CO"/>
        </w:rPr>
      </w:pPr>
      <w:r w:rsidRPr="008474F1">
        <w:rPr>
          <w:lang w:val="es-CO" w:eastAsia="es-CO"/>
        </w:rPr>
        <w:t>No se incluyen reservas ni transporte bajo demanda; el sistema opera exclusivamente con rutas fijas.</w:t>
      </w:r>
    </w:p>
    <w:p w14:paraId="7519764B" w14:textId="77777777" w:rsidR="000F3C50" w:rsidRDefault="000F3C50">
      <w:pPr>
        <w:pStyle w:val="Ttulo2"/>
      </w:pPr>
      <w:r>
        <w:t>Suposiciones y dependencias</w:t>
      </w:r>
      <w:bookmarkEnd w:id="14"/>
    </w:p>
    <w:p w14:paraId="34C4B35F" w14:textId="4B531ED2" w:rsidR="008474F1" w:rsidRPr="008474F1" w:rsidRDefault="008474F1" w:rsidP="008474F1">
      <w:pPr>
        <w:pStyle w:val="Prrafodelista"/>
        <w:numPr>
          <w:ilvl w:val="0"/>
          <w:numId w:val="21"/>
        </w:numPr>
        <w:rPr>
          <w:lang w:val="es-CO" w:eastAsia="es-CO"/>
        </w:rPr>
      </w:pPr>
      <w:bookmarkStart w:id="15" w:name="_Toc221018145"/>
      <w:r w:rsidRPr="008474F1">
        <w:rPr>
          <w:lang w:val="es-CO" w:eastAsia="es-CO"/>
        </w:rPr>
        <w:t xml:space="preserve">Se asume que los servicios de GPS y </w:t>
      </w:r>
      <w:proofErr w:type="spellStart"/>
      <w:r w:rsidRPr="008474F1">
        <w:rPr>
          <w:lang w:val="es-CO" w:eastAsia="es-CO"/>
        </w:rPr>
        <w:t>APIs</w:t>
      </w:r>
      <w:proofErr w:type="spellEnd"/>
      <w:r w:rsidRPr="008474F1">
        <w:rPr>
          <w:lang w:val="es-CO" w:eastAsia="es-CO"/>
        </w:rPr>
        <w:t xml:space="preserve"> externas estarán disponibles y funcionando durante el uso del sistema.</w:t>
      </w:r>
    </w:p>
    <w:p w14:paraId="79220452" w14:textId="15C27F54" w:rsidR="008474F1" w:rsidRPr="008474F1" w:rsidRDefault="008474F1" w:rsidP="008474F1">
      <w:pPr>
        <w:pStyle w:val="Prrafodelista"/>
        <w:numPr>
          <w:ilvl w:val="0"/>
          <w:numId w:val="21"/>
        </w:numPr>
        <w:rPr>
          <w:lang w:val="es-CO" w:eastAsia="es-CO"/>
        </w:rPr>
      </w:pPr>
      <w:r w:rsidRPr="008474F1">
        <w:rPr>
          <w:lang w:val="es-CO" w:eastAsia="es-CO"/>
        </w:rPr>
        <w:t>Se asume que la conectividad a Internet estará disponible para acceder a datos en tiempo real.</w:t>
      </w:r>
    </w:p>
    <w:p w14:paraId="290CC290" w14:textId="07EEAAFE" w:rsidR="008474F1" w:rsidRPr="008474F1" w:rsidRDefault="008474F1" w:rsidP="008474F1">
      <w:pPr>
        <w:pStyle w:val="Prrafodelista"/>
        <w:numPr>
          <w:ilvl w:val="0"/>
          <w:numId w:val="21"/>
        </w:numPr>
        <w:rPr>
          <w:lang w:val="es-CO" w:eastAsia="es-CO"/>
        </w:rPr>
      </w:pPr>
      <w:r w:rsidRPr="008474F1">
        <w:rPr>
          <w:lang w:val="es-CO" w:eastAsia="es-CO"/>
        </w:rPr>
        <w:t>Se asume que los usuarios (administradores y pasajeros) cumplirán con los requisitos de formación y habilidades descritos en el apartado 2.3.</w:t>
      </w:r>
    </w:p>
    <w:p w14:paraId="6990E30E" w14:textId="22981302" w:rsidR="008474F1" w:rsidRPr="008474F1" w:rsidRDefault="008474F1" w:rsidP="008474F1">
      <w:pPr>
        <w:pStyle w:val="Prrafodelista"/>
        <w:numPr>
          <w:ilvl w:val="0"/>
          <w:numId w:val="21"/>
        </w:numPr>
        <w:rPr>
          <w:lang w:val="es-CO" w:eastAsia="es-CO"/>
        </w:rPr>
      </w:pPr>
      <w:r w:rsidRPr="008474F1">
        <w:rPr>
          <w:lang w:val="es-CO" w:eastAsia="es-CO"/>
        </w:rPr>
        <w:t>Cambios en los servicios externos o en la disponibilidad de la conexión a Internet pueden requerir modificaciones en la SRS.</w:t>
      </w:r>
    </w:p>
    <w:p w14:paraId="4D7B1B46" w14:textId="77777777" w:rsidR="000F3C50" w:rsidRDefault="000F3C50">
      <w:pPr>
        <w:pStyle w:val="Ttulo2"/>
      </w:pPr>
      <w:r>
        <w:t>Evolución previsible del sistema</w:t>
      </w:r>
      <w:bookmarkEnd w:id="15"/>
    </w:p>
    <w:p w14:paraId="790700E0" w14:textId="04CB6484" w:rsidR="008474F1" w:rsidRPr="008474F1" w:rsidRDefault="008474F1" w:rsidP="008474F1">
      <w:pPr>
        <w:pStyle w:val="Prrafodelista"/>
        <w:numPr>
          <w:ilvl w:val="0"/>
          <w:numId w:val="22"/>
        </w:numPr>
        <w:rPr>
          <w:lang w:val="es-CO" w:eastAsia="es-CO"/>
        </w:rPr>
      </w:pPr>
      <w:bookmarkStart w:id="16" w:name="_Toc221018146"/>
      <w:r w:rsidRPr="008474F1">
        <w:rPr>
          <w:lang w:val="es-CO" w:eastAsia="es-CO"/>
        </w:rPr>
        <w:t>Buslinnes ha sido diseñado para ser escalable y adaptable a cambios en el mercado.</w:t>
      </w:r>
    </w:p>
    <w:p w14:paraId="1CB9781B" w14:textId="587F54A0" w:rsidR="008474F1" w:rsidRPr="008474F1" w:rsidRDefault="008474F1" w:rsidP="008474F1">
      <w:pPr>
        <w:pStyle w:val="Prrafodelista"/>
        <w:numPr>
          <w:ilvl w:val="0"/>
          <w:numId w:val="22"/>
        </w:numPr>
        <w:rPr>
          <w:lang w:val="es-CO" w:eastAsia="es-CO"/>
        </w:rPr>
      </w:pPr>
      <w:r w:rsidRPr="008474F1">
        <w:rPr>
          <w:lang w:val="es-CO" w:eastAsia="es-CO"/>
        </w:rPr>
        <w:t xml:space="preserve">Futuras mejoras podrían incluir integración con nuevas </w:t>
      </w:r>
      <w:proofErr w:type="spellStart"/>
      <w:r w:rsidRPr="008474F1">
        <w:rPr>
          <w:lang w:val="es-CO" w:eastAsia="es-CO"/>
        </w:rPr>
        <w:t>APIs</w:t>
      </w:r>
      <w:proofErr w:type="spellEnd"/>
      <w:r w:rsidRPr="008474F1">
        <w:rPr>
          <w:lang w:val="es-CO" w:eastAsia="es-CO"/>
        </w:rPr>
        <w:t xml:space="preserve"> de transporte, ampliación de la base de datos de rutas y buses, y nuevas funcionalidades de visualización o análisis de rutas y estadísticas.</w:t>
      </w:r>
    </w:p>
    <w:p w14:paraId="1241587C" w14:textId="7700F1BA" w:rsidR="008474F1" w:rsidRPr="008474F1" w:rsidRDefault="008474F1" w:rsidP="008474F1">
      <w:pPr>
        <w:pStyle w:val="Prrafodelista"/>
        <w:numPr>
          <w:ilvl w:val="0"/>
          <w:numId w:val="22"/>
        </w:numPr>
        <w:rPr>
          <w:lang w:val="es-CO" w:eastAsia="es-CO"/>
        </w:rPr>
      </w:pPr>
      <w:r w:rsidRPr="008474F1">
        <w:rPr>
          <w:lang w:val="es-CO" w:eastAsia="es-CO"/>
        </w:rPr>
        <w:t>El sistema permitirá actualizaciones que mejoren la experiencia de usuarios finales y administradores sin afectar la estructura central de la base de datos ni la operación en tiempo real.</w:t>
      </w:r>
    </w:p>
    <w:p w14:paraId="6FC7538B" w14:textId="3B4F2CB8" w:rsidR="000F3C50" w:rsidRDefault="00165DBA" w:rsidP="00AB60B6">
      <w:pPr>
        <w:pStyle w:val="Ttulo1"/>
      </w:pPr>
      <w:r>
        <w:rPr>
          <w:noProof/>
        </w:rPr>
        <mc:AlternateContent>
          <mc:Choice Requires="wpi">
            <w:drawing>
              <wp:anchor distT="0" distB="0" distL="114300" distR="114300" simplePos="0" relativeHeight="251706368" behindDoc="0" locked="0" layoutInCell="1" allowOverlap="1" wp14:anchorId="677359D8" wp14:editId="54CD25AB">
                <wp:simplePos x="0" y="0"/>
                <wp:positionH relativeFrom="column">
                  <wp:posOffset>1941830</wp:posOffset>
                </wp:positionH>
                <wp:positionV relativeFrom="paragraph">
                  <wp:posOffset>1096010</wp:posOffset>
                </wp:positionV>
                <wp:extent cx="85545" cy="87480"/>
                <wp:effectExtent l="38100" t="38100" r="48260" b="46355"/>
                <wp:wrapNone/>
                <wp:docPr id="1251074932" name="Entrada de lápiz 42"/>
                <wp:cNvGraphicFramePr/>
                <a:graphic xmlns:a="http://schemas.openxmlformats.org/drawingml/2006/main">
                  <a:graphicData uri="http://schemas.microsoft.com/office/word/2010/wordprocessingInk">
                    <w14:contentPart bwMode="auto" r:id="rId17">
                      <w14:nvContentPartPr>
                        <w14:cNvContentPartPr/>
                      </w14:nvContentPartPr>
                      <w14:xfrm>
                        <a:off x="0" y="0"/>
                        <a:ext cx="85545" cy="87480"/>
                      </w14:xfrm>
                    </w14:contentPart>
                  </a:graphicData>
                </a:graphic>
              </wp:anchor>
            </w:drawing>
          </mc:Choice>
          <mc:Fallback>
            <w:pict>
              <v:shapetype w14:anchorId="626E4D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42" o:spid="_x0000_s1026" type="#_x0000_t75" style="position:absolute;margin-left:152.4pt;margin-top:85.8pt;width:7.75pt;height:7.9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">
                <v:imagedata r:id="rId18" o:title=""/>
              </v:shape>
            </w:pict>
          </mc:Fallback>
        </mc:AlternateContent>
      </w:r>
      <w:r w:rsidR="000F3C50">
        <w:t>Requisitos específicos</w:t>
      </w:r>
      <w:bookmarkEnd w:id="16"/>
    </w:p>
    <w:tbl>
      <w:tblPr>
        <w:tblW w:w="8164" w:type="dxa"/>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0F3C50" w14:paraId="347BEBDE" w14:textId="77777777" w:rsidTr="00162EBD">
        <w:tc>
          <w:tcPr>
            <w:tcW w:w="2490" w:type="dxa"/>
            <w:tcBorders>
              <w:top w:val="single" w:sz="4" w:space="0" w:color="000000"/>
              <w:left w:val="single" w:sz="4" w:space="0" w:color="000000"/>
              <w:bottom w:val="single" w:sz="4" w:space="0" w:color="000000"/>
            </w:tcBorders>
            <w:shd w:val="clear" w:color="auto" w:fill="EAEAEA"/>
          </w:tcPr>
          <w:p w14:paraId="4CDCF747" w14:textId="77777777" w:rsidR="000F3C50" w:rsidRDefault="000F3C50">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4073B54" w14:textId="57DC283B" w:rsidR="000F3C50" w:rsidRDefault="00AB60B6">
            <w:pPr>
              <w:pStyle w:val="Normalindentado1"/>
              <w:ind w:left="0"/>
            </w:pPr>
            <w:r>
              <w:t>RF-01</w:t>
            </w:r>
          </w:p>
        </w:tc>
      </w:tr>
      <w:tr w:rsidR="000F3C50" w14:paraId="25E1023E" w14:textId="77777777" w:rsidTr="00162EBD">
        <w:tc>
          <w:tcPr>
            <w:tcW w:w="2490" w:type="dxa"/>
            <w:tcBorders>
              <w:top w:val="single" w:sz="4" w:space="0" w:color="000000"/>
              <w:left w:val="single" w:sz="4" w:space="0" w:color="000000"/>
              <w:bottom w:val="single" w:sz="4" w:space="0" w:color="000000"/>
            </w:tcBorders>
            <w:shd w:val="clear" w:color="auto" w:fill="EAEAEA"/>
          </w:tcPr>
          <w:p w14:paraId="11148223" w14:textId="77777777" w:rsidR="000F3C50" w:rsidRDefault="000F3C50">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AD12E10" w14:textId="07072AE5" w:rsidR="000F3C50" w:rsidRDefault="00AB60B6">
            <w:pPr>
              <w:pStyle w:val="Normalindentado1"/>
              <w:ind w:left="0"/>
            </w:pPr>
            <w:r>
              <w:t>Autenticación y control de acceso</w:t>
            </w:r>
          </w:p>
        </w:tc>
      </w:tr>
      <w:tr w:rsidR="000F3C50" w14:paraId="19C06308" w14:textId="77777777" w:rsidTr="00162EBD">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441FC39D" w14:textId="77777777" w:rsidR="000F3C50" w:rsidRDefault="000F3C50">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11A035A1" w14:textId="1625E282" w:rsidR="000F3C50" w:rsidRDefault="00AB60B6">
            <w:pPr>
              <w:pStyle w:val="Normalindentado1"/>
              <w:ind w:left="0"/>
            </w:pPr>
            <w:r>
              <w:rPr>
                <w:noProof/>
              </w:rPr>
              <mc:AlternateContent>
                <mc:Choice Requires="wpi">
                  <w:drawing>
                    <wp:anchor distT="0" distB="0" distL="114300" distR="114300" simplePos="0" relativeHeight="251661312" behindDoc="0" locked="0" layoutInCell="1" allowOverlap="1" wp14:anchorId="3A596845" wp14:editId="1996DE96">
                      <wp:simplePos x="0" y="0"/>
                      <wp:positionH relativeFrom="column">
                        <wp:posOffset>13335</wp:posOffset>
                      </wp:positionH>
                      <wp:positionV relativeFrom="paragraph">
                        <wp:posOffset>19685</wp:posOffset>
                      </wp:positionV>
                      <wp:extent cx="101880" cy="97790"/>
                      <wp:effectExtent l="38100" t="38100" r="50800" b="35560"/>
                      <wp:wrapNone/>
                      <wp:docPr id="1297638038" name="Entrada de lápiz 9"/>
                      <wp:cNvGraphicFramePr/>
                      <a:graphic xmlns:a="http://schemas.openxmlformats.org/drawingml/2006/main">
                        <a:graphicData uri="http://schemas.microsoft.com/office/word/2010/wordprocessingInk">
                          <w14:contentPart bwMode="auto" r:id="rId19">
                            <w14:nvContentPartPr>
                              <w14:cNvContentPartPr/>
                            </w14:nvContentPartPr>
                            <w14:xfrm>
                              <a:off x="0" y="0"/>
                              <a:ext cx="101880" cy="97790"/>
                            </w14:xfrm>
                          </w14:contentPart>
                        </a:graphicData>
                      </a:graphic>
                    </wp:anchor>
                  </w:drawing>
                </mc:Choice>
                <mc:Fallback>
                  <w:pict>
                    <v:shape w14:anchorId="5DA96F8F" id="Entrada de lápiz 9" o:spid="_x0000_s1026" type="#_x0000_t75" style="position:absolute;margin-left:.55pt;margin-top:1.05pt;width:9pt;height:8.6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">
                      <v:imagedata r:id="rId20" o:title=""/>
                    </v:shape>
                  </w:pict>
                </mc:Fallback>
              </mc:AlternateContent>
            </w:r>
            <w:r w:rsidR="00951E0F">
              <w:fldChar w:fldCharType="begin">
                <w:ffData>
                  <w:name w:val="f"/>
                  <w:enabled/>
                  <w:calcOnExit w:val="0"/>
                  <w:checkBox>
                    <w:sizeAuto/>
                    <w:default w:val="0"/>
                  </w:checkBox>
                </w:ffData>
              </w:fldChar>
            </w:r>
            <w:bookmarkStart w:id="17" w:name="f"/>
            <w:r w:rsidR="00951E0F">
              <w:instrText xml:space="preserve"> FORMCHECKBOX </w:instrText>
            </w:r>
            <w:r w:rsidR="00951E0F">
              <w:fldChar w:fldCharType="separate"/>
            </w:r>
            <w:r w:rsidR="00951E0F">
              <w:fldChar w:fldCharType="end"/>
            </w:r>
            <w:bookmarkEnd w:id="17"/>
            <w:r w:rsidR="000F3C50">
              <w:t xml:space="preserve"> Requisito</w:t>
            </w:r>
          </w:p>
        </w:tc>
        <w:bookmarkStart w:id="18" w:name="__Fieldmark__1_361738386"/>
        <w:tc>
          <w:tcPr>
            <w:tcW w:w="3874" w:type="dxa"/>
            <w:gridSpan w:val="2"/>
            <w:tcBorders>
              <w:top w:val="single" w:sz="4" w:space="0" w:color="000000"/>
              <w:bottom w:val="single" w:sz="4" w:space="0" w:color="000000"/>
              <w:right w:val="single" w:sz="4" w:space="0" w:color="000000"/>
            </w:tcBorders>
          </w:tcPr>
          <w:p w14:paraId="4A3621ED" w14:textId="77777777" w:rsidR="000F3C50" w:rsidRDefault="000F3C50">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18"/>
            <w:r>
              <w:t xml:space="preserve"> Restricción</w:t>
            </w:r>
          </w:p>
        </w:tc>
      </w:tr>
      <w:tr w:rsidR="000F3C50" w14:paraId="35FC5830" w14:textId="77777777" w:rsidTr="00162EBD">
        <w:tc>
          <w:tcPr>
            <w:tcW w:w="2490" w:type="dxa"/>
            <w:tcBorders>
              <w:top w:val="single" w:sz="4" w:space="0" w:color="000000"/>
              <w:left w:val="single" w:sz="4" w:space="0" w:color="000000"/>
              <w:bottom w:val="single" w:sz="4" w:space="0" w:color="000000"/>
            </w:tcBorders>
            <w:shd w:val="clear" w:color="auto" w:fill="EAEAEA"/>
          </w:tcPr>
          <w:p w14:paraId="04A3ECE5" w14:textId="77777777" w:rsidR="000F3C50" w:rsidRDefault="000F3C50">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1FC3CF81" w14:textId="74FB1A53" w:rsidR="000F3C50" w:rsidRDefault="00162EBD">
            <w:pPr>
              <w:pStyle w:val="Normalindentado1"/>
              <w:ind w:left="0"/>
            </w:pPr>
            <w:r w:rsidRPr="00162EBD">
              <w:t>Usuario / Administrador del sistema</w:t>
            </w:r>
          </w:p>
        </w:tc>
      </w:tr>
      <w:tr w:rsidR="000F3C50" w14:paraId="615F6787" w14:textId="77777777" w:rsidTr="00162EBD">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2CCFF87D" w14:textId="77777777" w:rsidR="000F3C50" w:rsidRDefault="000F3C50">
            <w:pPr>
              <w:pStyle w:val="guiazul"/>
            </w:pPr>
            <w:r>
              <w:rPr>
                <w:i w:val="0"/>
                <w:iCs/>
                <w:color w:val="auto"/>
              </w:rPr>
              <w:t>Prioridad del requisito</w:t>
            </w:r>
          </w:p>
        </w:tc>
        <w:bookmarkStart w:id="19" w:name="__Fieldmark__2_361738386"/>
        <w:tc>
          <w:tcPr>
            <w:tcW w:w="1800" w:type="dxa"/>
            <w:tcBorders>
              <w:top w:val="single" w:sz="4" w:space="0" w:color="000000"/>
              <w:left w:val="double" w:sz="4" w:space="0" w:color="000000"/>
              <w:bottom w:val="single" w:sz="4" w:space="0" w:color="000000"/>
            </w:tcBorders>
          </w:tcPr>
          <w:p w14:paraId="417C9F17" w14:textId="695F64F4" w:rsidR="000F3C50" w:rsidRDefault="000F3C50">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19"/>
            <w:r>
              <w:t xml:space="preserve"> Alta/Esencial</w:t>
            </w:r>
          </w:p>
        </w:tc>
        <w:bookmarkStart w:id="20" w:name="__Fieldmark__3_361738386"/>
        <w:tc>
          <w:tcPr>
            <w:tcW w:w="1980" w:type="dxa"/>
            <w:tcBorders>
              <w:top w:val="single" w:sz="4" w:space="0" w:color="000000"/>
              <w:bottom w:val="single" w:sz="4" w:space="0" w:color="000000"/>
            </w:tcBorders>
          </w:tcPr>
          <w:p w14:paraId="64EFFA5D" w14:textId="77777777" w:rsidR="000F3C50" w:rsidRDefault="000F3C50">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20"/>
            <w:r>
              <w:t xml:space="preserve"> Media/Deseado</w:t>
            </w:r>
          </w:p>
        </w:tc>
        <w:bookmarkStart w:id="21" w:name="__Fieldmark__4_361738386"/>
        <w:tc>
          <w:tcPr>
            <w:tcW w:w="1894" w:type="dxa"/>
            <w:tcBorders>
              <w:top w:val="single" w:sz="4" w:space="0" w:color="000000"/>
              <w:bottom w:val="single" w:sz="4" w:space="0" w:color="000000"/>
              <w:right w:val="single" w:sz="4" w:space="0" w:color="000000"/>
            </w:tcBorders>
          </w:tcPr>
          <w:p w14:paraId="6564A6C9" w14:textId="0E84A357" w:rsidR="000F3C50" w:rsidRDefault="000F3C50">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bookmarkEnd w:id="21"/>
            <w:r>
              <w:t xml:space="preserve"> Baja/ Opcional</w:t>
            </w:r>
          </w:p>
        </w:tc>
      </w:tr>
    </w:tbl>
    <w:p w14:paraId="1269ACD8" w14:textId="77777777" w:rsidR="00162EBD" w:rsidRDefault="00162EBD" w:rsidP="00162EBD">
      <w:pPr>
        <w:rPr>
          <w:b/>
          <w:bCs/>
        </w:rPr>
      </w:pPr>
    </w:p>
    <w:p w14:paraId="24137F36" w14:textId="1B4A74A5" w:rsidR="000F3C50" w:rsidRPr="00162EBD" w:rsidRDefault="00162EBD" w:rsidP="00162EBD">
      <w:r w:rsidRPr="00162EBD">
        <w:rPr>
          <w:b/>
          <w:bCs/>
        </w:rPr>
        <w:t>Descripción</w:t>
      </w:r>
      <w:r>
        <w:t xml:space="preserve">: </w:t>
      </w:r>
      <w:r w:rsidRPr="00162EBD">
        <w:t>El sistema debe permitir que los usuarios se autentiquen mediante credenciales válidas y controlar el acceso a las funcionalidades del sistema según el rol asignado, garantizando que cada usuario solo pueda acceder a las opciones permitidas.</w:t>
      </w:r>
    </w:p>
    <w:p w14:paraId="3BDEBDDA" w14:textId="57391B18" w:rsidR="00162EBD" w:rsidRDefault="00165DBA">
      <w:pPr>
        <w:pStyle w:val="guiazul"/>
        <w:ind w:left="360"/>
      </w:pPr>
      <w:r>
        <w:rPr>
          <w:noProof/>
        </w:rPr>
        <mc:AlternateContent>
          <mc:Choice Requires="wpi">
            <w:drawing>
              <wp:anchor distT="0" distB="0" distL="114300" distR="114300" simplePos="0" relativeHeight="251684864" behindDoc="0" locked="0" layoutInCell="1" allowOverlap="1" wp14:anchorId="44D1406F" wp14:editId="360A6DBB">
                <wp:simplePos x="0" y="0"/>
                <wp:positionH relativeFrom="column">
                  <wp:posOffset>1916430</wp:posOffset>
                </wp:positionH>
                <wp:positionV relativeFrom="paragraph">
                  <wp:posOffset>828040</wp:posOffset>
                </wp:positionV>
                <wp:extent cx="113030" cy="86040"/>
                <wp:effectExtent l="38100" t="38100" r="39370" b="47625"/>
                <wp:wrapNone/>
                <wp:docPr id="1413197945" name="Entrada de lápiz 21"/>
                <wp:cNvGraphicFramePr/>
                <a:graphic xmlns:a="http://schemas.openxmlformats.org/drawingml/2006/main">
                  <a:graphicData uri="http://schemas.microsoft.com/office/word/2010/wordprocessingInk">
                    <w14:contentPart bwMode="auto" r:id="rId21">
                      <w14:nvContentPartPr>
                        <w14:cNvContentPartPr/>
                      </w14:nvContentPartPr>
                      <w14:xfrm>
                        <a:off x="0" y="0"/>
                        <a:ext cx="113030" cy="86040"/>
                      </w14:xfrm>
                    </w14:contentPart>
                  </a:graphicData>
                </a:graphic>
              </wp:anchor>
            </w:drawing>
          </mc:Choice>
          <mc:Fallback>
            <w:pict>
              <v:shape w14:anchorId="5CC6FE32" id="Entrada de lápiz 21" o:spid="_x0000_s1026" type="#_x0000_t75" style="position:absolute;margin-left:150.4pt;margin-top:64.7pt;width:9.85pt;height:7.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">
                <v:imagedata r:id="rId22" o:title=""/>
              </v:shape>
            </w:pict>
          </mc:Fallback>
        </mc:AlternateContent>
      </w: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7DCD3E16" w14:textId="77777777" w:rsidTr="0061330B">
        <w:tc>
          <w:tcPr>
            <w:tcW w:w="2490" w:type="dxa"/>
            <w:tcBorders>
              <w:top w:val="single" w:sz="4" w:space="0" w:color="000000"/>
              <w:left w:val="single" w:sz="4" w:space="0" w:color="000000"/>
              <w:bottom w:val="single" w:sz="4" w:space="0" w:color="000000"/>
            </w:tcBorders>
            <w:shd w:val="clear" w:color="auto" w:fill="EAEAEA"/>
          </w:tcPr>
          <w:p w14:paraId="58550150"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0202F8E" w14:textId="79941CDD" w:rsidR="00162EBD" w:rsidRDefault="00162EBD" w:rsidP="0061330B">
            <w:pPr>
              <w:pStyle w:val="Normalindentado1"/>
              <w:ind w:left="0"/>
            </w:pPr>
            <w:r>
              <w:t>RF-02</w:t>
            </w:r>
          </w:p>
        </w:tc>
      </w:tr>
      <w:tr w:rsidR="00162EBD" w14:paraId="1772B3C2" w14:textId="77777777" w:rsidTr="0061330B">
        <w:tc>
          <w:tcPr>
            <w:tcW w:w="2490" w:type="dxa"/>
            <w:tcBorders>
              <w:top w:val="single" w:sz="4" w:space="0" w:color="000000"/>
              <w:left w:val="single" w:sz="4" w:space="0" w:color="000000"/>
              <w:bottom w:val="single" w:sz="4" w:space="0" w:color="000000"/>
            </w:tcBorders>
            <w:shd w:val="clear" w:color="auto" w:fill="EAEAEA"/>
          </w:tcPr>
          <w:p w14:paraId="45D3DA96"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6B758B6D" w14:textId="1C20A5C5" w:rsidR="00162EBD" w:rsidRDefault="00162EBD" w:rsidP="0061330B">
            <w:pPr>
              <w:pStyle w:val="Normalindentado1"/>
              <w:ind w:left="0"/>
            </w:pPr>
            <w:r w:rsidRPr="00162EBD">
              <w:t>Gestión general del sistema</w:t>
            </w:r>
          </w:p>
        </w:tc>
      </w:tr>
      <w:tr w:rsidR="00162EBD" w14:paraId="4C5823BD"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2666E754"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54C550CA" w14:textId="77777777" w:rsidR="00162EBD" w:rsidRDefault="00162EBD" w:rsidP="0061330B">
            <w:pPr>
              <w:pStyle w:val="Normalindentado1"/>
              <w:ind w:left="0"/>
            </w:pPr>
            <w:r>
              <w:rPr>
                <w:noProof/>
              </w:rPr>
              <mc:AlternateContent>
                <mc:Choice Requires="wpi">
                  <w:drawing>
                    <wp:anchor distT="0" distB="0" distL="114300" distR="114300" simplePos="0" relativeHeight="251669504" behindDoc="0" locked="0" layoutInCell="1" allowOverlap="1" wp14:anchorId="075FE991" wp14:editId="05900538">
                      <wp:simplePos x="0" y="0"/>
                      <wp:positionH relativeFrom="column">
                        <wp:posOffset>13335</wp:posOffset>
                      </wp:positionH>
                      <wp:positionV relativeFrom="paragraph">
                        <wp:posOffset>19685</wp:posOffset>
                      </wp:positionV>
                      <wp:extent cx="101880" cy="97790"/>
                      <wp:effectExtent l="38100" t="38100" r="50800" b="35560"/>
                      <wp:wrapNone/>
                      <wp:docPr id="36161168" name="Entrada de lápiz 9"/>
                      <wp:cNvGraphicFramePr/>
                      <a:graphic xmlns:a="http://schemas.openxmlformats.org/drawingml/2006/main">
                        <a:graphicData uri="http://schemas.microsoft.com/office/word/2010/wordprocessingInk">
                          <w14:contentPart bwMode="auto" r:id="rId23">
                            <w14:nvContentPartPr>
                              <w14:cNvContentPartPr/>
                            </w14:nvContentPartPr>
                            <w14:xfrm>
                              <a:off x="0" y="0"/>
                              <a:ext cx="101880" cy="97790"/>
                            </w14:xfrm>
                          </w14:contentPart>
                        </a:graphicData>
                      </a:graphic>
                    </wp:anchor>
                  </w:drawing>
                </mc:Choice>
                <mc:Fallback>
                  <w:pict>
                    <v:shape w14:anchorId="79788BAC" id="Entrada de lápiz 9" o:spid="_x0000_s1026" type="#_x0000_t75" style="position:absolute;margin-left:.55pt;margin-top:1.05pt;width:9pt;height:8.6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30B935F7"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19AF8298" w14:textId="77777777" w:rsidTr="0061330B">
        <w:tc>
          <w:tcPr>
            <w:tcW w:w="2490" w:type="dxa"/>
            <w:tcBorders>
              <w:top w:val="single" w:sz="4" w:space="0" w:color="000000"/>
              <w:left w:val="single" w:sz="4" w:space="0" w:color="000000"/>
              <w:bottom w:val="single" w:sz="4" w:space="0" w:color="000000"/>
            </w:tcBorders>
            <w:shd w:val="clear" w:color="auto" w:fill="EAEAEA"/>
          </w:tcPr>
          <w:p w14:paraId="6C5FEFC9"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377EE1F7" w14:textId="16F2A631" w:rsidR="00162EBD" w:rsidRDefault="00162EBD" w:rsidP="0061330B">
            <w:pPr>
              <w:pStyle w:val="Normalindentado1"/>
              <w:ind w:left="0"/>
            </w:pPr>
            <w:r w:rsidRPr="00162EBD">
              <w:t>Área operativa / Administrador del sistema</w:t>
            </w:r>
          </w:p>
        </w:tc>
      </w:tr>
      <w:tr w:rsidR="00162EBD" w14:paraId="2A22EDDF"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7D31CE17"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7ABC567E" w14:textId="44089492"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Alta/Esencial</w:t>
            </w:r>
          </w:p>
        </w:tc>
        <w:tc>
          <w:tcPr>
            <w:tcW w:w="1980" w:type="dxa"/>
            <w:tcBorders>
              <w:top w:val="single" w:sz="4" w:space="0" w:color="000000"/>
              <w:bottom w:val="single" w:sz="4" w:space="0" w:color="000000"/>
            </w:tcBorders>
          </w:tcPr>
          <w:p w14:paraId="264F0FA5"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4217E7C3"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190C492C" w14:textId="77777777" w:rsidR="00162EBD" w:rsidRDefault="00162EBD" w:rsidP="00162EBD">
      <w:pPr>
        <w:pStyle w:val="guiazul"/>
        <w:ind w:left="360"/>
      </w:pPr>
    </w:p>
    <w:p w14:paraId="14409EDA" w14:textId="33FA3A47" w:rsidR="00162EBD" w:rsidRDefault="00162EBD" w:rsidP="00162EBD">
      <w:r w:rsidRPr="00162EBD">
        <w:rPr>
          <w:b/>
          <w:bCs/>
        </w:rPr>
        <w:t>Descripción</w:t>
      </w:r>
      <w:r w:rsidRPr="00162EBD">
        <w:t>: El sistema debe permitir la gestión integral de la información del sistema, incluyendo el registro, actualización, consulta y eliminación lógica de los datos relacionados con usuarios, empresas, buses, conductores, rutas, pasajeros y tarjetas de transporte.</w:t>
      </w:r>
    </w:p>
    <w:p w14:paraId="733188D0" w14:textId="77777777" w:rsidR="00162EBD" w:rsidRPr="00162EBD" w:rsidRDefault="00162EBD" w:rsidP="00162EBD"/>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38A6CDA6" w14:textId="77777777" w:rsidTr="0061330B">
        <w:tc>
          <w:tcPr>
            <w:tcW w:w="2490" w:type="dxa"/>
            <w:tcBorders>
              <w:top w:val="single" w:sz="4" w:space="0" w:color="000000"/>
              <w:left w:val="single" w:sz="4" w:space="0" w:color="000000"/>
              <w:bottom w:val="single" w:sz="4" w:space="0" w:color="000000"/>
            </w:tcBorders>
            <w:shd w:val="clear" w:color="auto" w:fill="EAEAEA"/>
          </w:tcPr>
          <w:p w14:paraId="0124E8E6" w14:textId="77777777" w:rsidR="00162EBD" w:rsidRDefault="00162EBD" w:rsidP="0061330B">
            <w:pPr>
              <w:pStyle w:val="guiazul"/>
            </w:pPr>
            <w:r>
              <w:rPr>
                <w:i w:val="0"/>
                <w:iCs/>
                <w:color w:val="auto"/>
              </w:rPr>
              <w:lastRenderedPageBreak/>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000771D6" w14:textId="02F222D1" w:rsidR="00162EBD" w:rsidRDefault="00162EBD" w:rsidP="0061330B">
            <w:pPr>
              <w:pStyle w:val="Normalindentado1"/>
              <w:ind w:left="0"/>
            </w:pPr>
            <w:r>
              <w:t>RF-03</w:t>
            </w:r>
          </w:p>
        </w:tc>
      </w:tr>
      <w:tr w:rsidR="00162EBD" w14:paraId="7CBBECA1" w14:textId="77777777" w:rsidTr="0061330B">
        <w:tc>
          <w:tcPr>
            <w:tcW w:w="2490" w:type="dxa"/>
            <w:tcBorders>
              <w:top w:val="single" w:sz="4" w:space="0" w:color="000000"/>
              <w:left w:val="single" w:sz="4" w:space="0" w:color="000000"/>
              <w:bottom w:val="single" w:sz="4" w:space="0" w:color="000000"/>
            </w:tcBorders>
            <w:shd w:val="clear" w:color="auto" w:fill="EAEAEA"/>
          </w:tcPr>
          <w:p w14:paraId="722C3367"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24BCDECC" w14:textId="16D49AEE" w:rsidR="00162EBD" w:rsidRDefault="00162EBD" w:rsidP="0061330B">
            <w:pPr>
              <w:pStyle w:val="Normalindentado1"/>
              <w:ind w:left="0"/>
            </w:pPr>
            <w:r w:rsidRPr="00162EBD">
              <w:t xml:space="preserve">Gestión de </w:t>
            </w:r>
            <w:r>
              <w:t>operación del transporte</w:t>
            </w:r>
          </w:p>
        </w:tc>
      </w:tr>
      <w:tr w:rsidR="00162EBD" w14:paraId="3C14C553"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5071E95A"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3D120E1E" w14:textId="77777777" w:rsidR="00162EBD" w:rsidRDefault="00162EBD" w:rsidP="0061330B">
            <w:pPr>
              <w:pStyle w:val="Normalindentado1"/>
              <w:ind w:left="0"/>
            </w:pPr>
            <w:r>
              <w:rPr>
                <w:noProof/>
              </w:rPr>
              <mc:AlternateContent>
                <mc:Choice Requires="wpi">
                  <w:drawing>
                    <wp:anchor distT="0" distB="0" distL="114300" distR="114300" simplePos="0" relativeHeight="251671552" behindDoc="0" locked="0" layoutInCell="1" allowOverlap="1" wp14:anchorId="29A287E1" wp14:editId="5B4395E8">
                      <wp:simplePos x="0" y="0"/>
                      <wp:positionH relativeFrom="column">
                        <wp:posOffset>13335</wp:posOffset>
                      </wp:positionH>
                      <wp:positionV relativeFrom="paragraph">
                        <wp:posOffset>19685</wp:posOffset>
                      </wp:positionV>
                      <wp:extent cx="101880" cy="97790"/>
                      <wp:effectExtent l="38100" t="38100" r="50800" b="35560"/>
                      <wp:wrapNone/>
                      <wp:docPr id="113825125" name="Entrada de lápiz 9"/>
                      <wp:cNvGraphicFramePr/>
                      <a:graphic xmlns:a="http://schemas.openxmlformats.org/drawingml/2006/main">
                        <a:graphicData uri="http://schemas.microsoft.com/office/word/2010/wordprocessingInk">
                          <w14:contentPart bwMode="auto" r:id="rId24">
                            <w14:nvContentPartPr>
                              <w14:cNvContentPartPr/>
                            </w14:nvContentPartPr>
                            <w14:xfrm>
                              <a:off x="0" y="0"/>
                              <a:ext cx="101880" cy="97790"/>
                            </w14:xfrm>
                          </w14:contentPart>
                        </a:graphicData>
                      </a:graphic>
                    </wp:anchor>
                  </w:drawing>
                </mc:Choice>
                <mc:Fallback>
                  <w:pict>
                    <v:shape w14:anchorId="0457F2FB" id="Entrada de lápiz 9" o:spid="_x0000_s1026" type="#_x0000_t75" style="position:absolute;margin-left:.55pt;margin-top:1.05pt;width:9pt;height:8.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78B4685E"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6D2FA986" w14:textId="77777777" w:rsidTr="0061330B">
        <w:tc>
          <w:tcPr>
            <w:tcW w:w="2490" w:type="dxa"/>
            <w:tcBorders>
              <w:top w:val="single" w:sz="4" w:space="0" w:color="000000"/>
              <w:left w:val="single" w:sz="4" w:space="0" w:color="000000"/>
              <w:bottom w:val="single" w:sz="4" w:space="0" w:color="000000"/>
            </w:tcBorders>
            <w:shd w:val="clear" w:color="auto" w:fill="EAEAEA"/>
          </w:tcPr>
          <w:p w14:paraId="03E2DFA4"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31AA4BEE" w14:textId="3074345B" w:rsidR="00162EBD" w:rsidRDefault="00162EBD" w:rsidP="0061330B">
            <w:pPr>
              <w:pStyle w:val="Normalindentado1"/>
              <w:ind w:left="0"/>
            </w:pPr>
            <w:r w:rsidRPr="00162EBD">
              <w:t>Área operativa</w:t>
            </w:r>
          </w:p>
        </w:tc>
      </w:tr>
      <w:tr w:rsidR="00162EBD" w14:paraId="0E8507F5"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58875F22"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5C597317" w14:textId="7388663E"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Alta/Esencial</w:t>
            </w:r>
          </w:p>
        </w:tc>
        <w:tc>
          <w:tcPr>
            <w:tcW w:w="1980" w:type="dxa"/>
            <w:tcBorders>
              <w:top w:val="single" w:sz="4" w:space="0" w:color="000000"/>
              <w:bottom w:val="single" w:sz="4" w:space="0" w:color="000000"/>
            </w:tcBorders>
          </w:tcPr>
          <w:p w14:paraId="6EA12E17"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38722869"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208F043E" w14:textId="551CC499" w:rsidR="00162EBD" w:rsidRDefault="00165DBA" w:rsidP="00162EBD">
      <w:pPr>
        <w:pStyle w:val="guiazul"/>
        <w:ind w:left="360"/>
      </w:pPr>
      <w:r>
        <w:rPr>
          <w:noProof/>
        </w:rPr>
        <mc:AlternateContent>
          <mc:Choice Requires="wpi">
            <w:drawing>
              <wp:anchor distT="0" distB="0" distL="114300" distR="114300" simplePos="0" relativeHeight="251700224" behindDoc="0" locked="0" layoutInCell="1" allowOverlap="1" wp14:anchorId="4BAF144C" wp14:editId="264A6FC2">
                <wp:simplePos x="0" y="0"/>
                <wp:positionH relativeFrom="column">
                  <wp:posOffset>1903730</wp:posOffset>
                </wp:positionH>
                <wp:positionV relativeFrom="paragraph">
                  <wp:posOffset>-117475</wp:posOffset>
                </wp:positionV>
                <wp:extent cx="97155" cy="88265"/>
                <wp:effectExtent l="38100" t="38100" r="36195" b="45085"/>
                <wp:wrapNone/>
                <wp:docPr id="1854098103" name="Entrada de lápiz 36"/>
                <wp:cNvGraphicFramePr/>
                <a:graphic xmlns:a="http://schemas.openxmlformats.org/drawingml/2006/main">
                  <a:graphicData uri="http://schemas.microsoft.com/office/word/2010/wordprocessingInk">
                    <w14:contentPart bwMode="auto" r:id="rId25">
                      <w14:nvContentPartPr>
                        <w14:cNvContentPartPr/>
                      </w14:nvContentPartPr>
                      <w14:xfrm>
                        <a:off x="0" y="0"/>
                        <a:ext cx="97155" cy="88265"/>
                      </w14:xfrm>
                    </w14:contentPart>
                  </a:graphicData>
                </a:graphic>
              </wp:anchor>
            </w:drawing>
          </mc:Choice>
          <mc:Fallback>
            <w:pict>
              <v:shape w14:anchorId="6F8A4F6F" id="Entrada de lápiz 36" o:spid="_x0000_s1026" type="#_x0000_t75" style="position:absolute;margin-left:149.4pt;margin-top:-9.75pt;width:8.6pt;height:7.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">
                <v:imagedata r:id="rId26" o:title=""/>
              </v:shape>
            </w:pict>
          </mc:Fallback>
        </mc:AlternateContent>
      </w:r>
    </w:p>
    <w:p w14:paraId="279CB08B" w14:textId="10C4ECA0" w:rsidR="00162EBD" w:rsidRPr="00162EBD" w:rsidRDefault="00162EBD" w:rsidP="00162EBD">
      <w:r w:rsidRPr="00162EBD">
        <w:rPr>
          <w:b/>
          <w:bCs/>
        </w:rPr>
        <w:t>Descripción</w:t>
      </w:r>
      <w:r>
        <w:t xml:space="preserve">: </w:t>
      </w:r>
      <w:r w:rsidRPr="00162EBD">
        <w:t>El sistema debe permitir la gestión operativa del transporte, incluyendo la asignación de buses a rutas y conductores, el control del estado operativo de los buses y la validación de disponibilidad para garantizar una operación correcta.</w:t>
      </w:r>
    </w:p>
    <w:p w14:paraId="0D962120" w14:textId="77777777" w:rsidR="00162EBD" w:rsidRDefault="00162EBD" w:rsidP="00162EBD">
      <w:pPr>
        <w:pStyle w:val="guiazul"/>
        <w:ind w:left="360"/>
      </w:pP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49470872" w14:textId="77777777" w:rsidTr="0061330B">
        <w:tc>
          <w:tcPr>
            <w:tcW w:w="2490" w:type="dxa"/>
            <w:tcBorders>
              <w:top w:val="single" w:sz="4" w:space="0" w:color="000000"/>
              <w:left w:val="single" w:sz="4" w:space="0" w:color="000000"/>
              <w:bottom w:val="single" w:sz="4" w:space="0" w:color="000000"/>
            </w:tcBorders>
            <w:shd w:val="clear" w:color="auto" w:fill="EAEAEA"/>
          </w:tcPr>
          <w:p w14:paraId="4ADAD6F2"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4874F0CF" w14:textId="0B3FFC23" w:rsidR="00162EBD" w:rsidRDefault="00162EBD" w:rsidP="0061330B">
            <w:pPr>
              <w:pStyle w:val="Normalindentado1"/>
              <w:ind w:left="0"/>
            </w:pPr>
            <w:r>
              <w:t>RF-04</w:t>
            </w:r>
          </w:p>
        </w:tc>
      </w:tr>
      <w:tr w:rsidR="00162EBD" w14:paraId="0352C4F5" w14:textId="77777777" w:rsidTr="0061330B">
        <w:tc>
          <w:tcPr>
            <w:tcW w:w="2490" w:type="dxa"/>
            <w:tcBorders>
              <w:top w:val="single" w:sz="4" w:space="0" w:color="000000"/>
              <w:left w:val="single" w:sz="4" w:space="0" w:color="000000"/>
              <w:bottom w:val="single" w:sz="4" w:space="0" w:color="000000"/>
            </w:tcBorders>
            <w:shd w:val="clear" w:color="auto" w:fill="EAEAEA"/>
          </w:tcPr>
          <w:p w14:paraId="451BCFAF"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6FB5759" w14:textId="7E96567E" w:rsidR="00162EBD" w:rsidRDefault="00162EBD" w:rsidP="0061330B">
            <w:pPr>
              <w:pStyle w:val="Normalindentado1"/>
              <w:ind w:left="0"/>
            </w:pPr>
            <w:r>
              <w:t>Gestión de mantenimiento</w:t>
            </w:r>
          </w:p>
        </w:tc>
      </w:tr>
      <w:tr w:rsidR="00162EBD" w14:paraId="1F77864B"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195A9365"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42D53980" w14:textId="77777777" w:rsidR="00162EBD" w:rsidRDefault="00162EBD" w:rsidP="0061330B">
            <w:pPr>
              <w:pStyle w:val="Normalindentado1"/>
              <w:ind w:left="0"/>
            </w:pPr>
            <w:r>
              <w:rPr>
                <w:noProof/>
              </w:rPr>
              <mc:AlternateContent>
                <mc:Choice Requires="wpi">
                  <w:drawing>
                    <wp:anchor distT="0" distB="0" distL="114300" distR="114300" simplePos="0" relativeHeight="251673600" behindDoc="0" locked="0" layoutInCell="1" allowOverlap="1" wp14:anchorId="22A92E64" wp14:editId="4F6583A0">
                      <wp:simplePos x="0" y="0"/>
                      <wp:positionH relativeFrom="column">
                        <wp:posOffset>13335</wp:posOffset>
                      </wp:positionH>
                      <wp:positionV relativeFrom="paragraph">
                        <wp:posOffset>19685</wp:posOffset>
                      </wp:positionV>
                      <wp:extent cx="101880" cy="97790"/>
                      <wp:effectExtent l="38100" t="38100" r="50800" b="35560"/>
                      <wp:wrapNone/>
                      <wp:docPr id="1211651894" name="Entrada de lápiz 9"/>
                      <wp:cNvGraphicFramePr/>
                      <a:graphic xmlns:a="http://schemas.openxmlformats.org/drawingml/2006/main">
                        <a:graphicData uri="http://schemas.microsoft.com/office/word/2010/wordprocessingInk">
                          <w14:contentPart bwMode="auto" r:id="rId27">
                            <w14:nvContentPartPr>
                              <w14:cNvContentPartPr/>
                            </w14:nvContentPartPr>
                            <w14:xfrm>
                              <a:off x="0" y="0"/>
                              <a:ext cx="101880" cy="97790"/>
                            </w14:xfrm>
                          </w14:contentPart>
                        </a:graphicData>
                      </a:graphic>
                    </wp:anchor>
                  </w:drawing>
                </mc:Choice>
                <mc:Fallback>
                  <w:pict>
                    <v:shape w14:anchorId="15614576" id="Entrada de lápiz 9" o:spid="_x0000_s1026" type="#_x0000_t75" style="position:absolute;margin-left:.55pt;margin-top:1.05pt;width:9pt;height:8.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090BA9A3"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6B3AA1AD" w14:textId="77777777" w:rsidTr="0061330B">
        <w:tc>
          <w:tcPr>
            <w:tcW w:w="2490" w:type="dxa"/>
            <w:tcBorders>
              <w:top w:val="single" w:sz="4" w:space="0" w:color="000000"/>
              <w:left w:val="single" w:sz="4" w:space="0" w:color="000000"/>
              <w:bottom w:val="single" w:sz="4" w:space="0" w:color="000000"/>
            </w:tcBorders>
            <w:shd w:val="clear" w:color="auto" w:fill="EAEAEA"/>
          </w:tcPr>
          <w:p w14:paraId="4767A7F0"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6EA280F8" w14:textId="2C4441D1" w:rsidR="00162EBD" w:rsidRDefault="00162EBD" w:rsidP="00162EBD">
            <w:pPr>
              <w:pStyle w:val="Normalindentado1"/>
              <w:tabs>
                <w:tab w:val="center" w:pos="2797"/>
              </w:tabs>
              <w:ind w:left="0"/>
            </w:pPr>
            <w:r>
              <w:t>Área técnica / Operativa</w:t>
            </w:r>
          </w:p>
        </w:tc>
      </w:tr>
      <w:tr w:rsidR="00162EBD" w14:paraId="40BFAF54"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43596627"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57B0CD31" w14:textId="4A14C4FF" w:rsidR="00162EBD" w:rsidRDefault="00165DBA" w:rsidP="0061330B">
            <w:pPr>
              <w:pStyle w:val="Normalindentado1"/>
              <w:ind w:left="0"/>
            </w:pPr>
            <w:r>
              <w:rPr>
                <w:noProof/>
              </w:rPr>
              <mc:AlternateContent>
                <mc:Choice Requires="wpi">
                  <w:drawing>
                    <wp:anchor distT="0" distB="0" distL="114300" distR="114300" simplePos="0" relativeHeight="251703296" behindDoc="0" locked="0" layoutInCell="1" allowOverlap="1" wp14:anchorId="61533599" wp14:editId="15204A30">
                      <wp:simplePos x="0" y="0"/>
                      <wp:positionH relativeFrom="column">
                        <wp:posOffset>23495</wp:posOffset>
                      </wp:positionH>
                      <wp:positionV relativeFrom="paragraph">
                        <wp:posOffset>19685</wp:posOffset>
                      </wp:positionV>
                      <wp:extent cx="104140" cy="96520"/>
                      <wp:effectExtent l="38100" t="38100" r="48260" b="36830"/>
                      <wp:wrapNone/>
                      <wp:docPr id="1952244473" name="Entrada de lápiz 39"/>
                      <wp:cNvGraphicFramePr/>
                      <a:graphic xmlns:a="http://schemas.openxmlformats.org/drawingml/2006/main">
                        <a:graphicData uri="http://schemas.microsoft.com/office/word/2010/wordprocessingInk">
                          <w14:contentPart bwMode="auto" r:id="rId28">
                            <w14:nvContentPartPr>
                              <w14:cNvContentPartPr/>
                            </w14:nvContentPartPr>
                            <w14:xfrm>
                              <a:off x="0" y="0"/>
                              <a:ext cx="104140" cy="96520"/>
                            </w14:xfrm>
                          </w14:contentPart>
                        </a:graphicData>
                      </a:graphic>
                    </wp:anchor>
                  </w:drawing>
                </mc:Choice>
                <mc:Fallback>
                  <w:pict>
                    <v:shape w14:anchorId="52D348CA" id="Entrada de lápiz 39" o:spid="_x0000_s1026" type="#_x0000_t75" style="position:absolute;margin-left:1.35pt;margin-top:1.05pt;width:9.15pt;height:8.5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">
                      <v:imagedata r:id="rId29" o:title=""/>
                    </v:shape>
                  </w:pict>
                </mc:Fallback>
              </mc:AlternateContent>
            </w:r>
            <w:r w:rsidR="00162EBD">
              <w:fldChar w:fldCharType="begin">
                <w:ffData>
                  <w:name w:val=""/>
                  <w:enabled/>
                  <w:calcOnExit w:val="0"/>
                  <w:checkBox>
                    <w:sizeAuto/>
                    <w:default w:val="0"/>
                    <w:checked w:val="0"/>
                  </w:checkBox>
                </w:ffData>
              </w:fldChar>
            </w:r>
            <w:r w:rsidR="00162EBD">
              <w:instrText xml:space="preserve"> FORMCHECKBOX </w:instrText>
            </w:r>
            <w:r w:rsidR="00162EBD">
              <w:fldChar w:fldCharType="separate"/>
            </w:r>
            <w:r w:rsidR="00162EBD">
              <w:fldChar w:fldCharType="end"/>
            </w:r>
            <w:r w:rsidR="00162EBD">
              <w:t xml:space="preserve"> Alta/Esencial</w:t>
            </w:r>
          </w:p>
        </w:tc>
        <w:tc>
          <w:tcPr>
            <w:tcW w:w="1980" w:type="dxa"/>
            <w:tcBorders>
              <w:top w:val="single" w:sz="4" w:space="0" w:color="000000"/>
              <w:bottom w:val="single" w:sz="4" w:space="0" w:color="000000"/>
            </w:tcBorders>
          </w:tcPr>
          <w:p w14:paraId="34BCC7A3"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49439533"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14B5EF47" w14:textId="77777777" w:rsidR="00162EBD" w:rsidRDefault="00162EBD" w:rsidP="00162EBD">
      <w:pPr>
        <w:pStyle w:val="guiazul"/>
        <w:ind w:left="360"/>
      </w:pPr>
    </w:p>
    <w:p w14:paraId="2A71584E" w14:textId="5B704503" w:rsidR="00162EBD" w:rsidRPr="00162EBD" w:rsidRDefault="00162EBD" w:rsidP="00162EBD">
      <w:r w:rsidRPr="00162EBD">
        <w:rPr>
          <w:b/>
          <w:bCs/>
        </w:rPr>
        <w:t>Descripción</w:t>
      </w:r>
      <w:r>
        <w:t xml:space="preserve">: </w:t>
      </w:r>
      <w:r w:rsidRPr="00162EBD">
        <w:t>El sistema debe permitir la gestión de los mantenimientos preventivos y correctivos de los buses, registrando la información correspondiente y bloqueando aquellos buses que no se encuentren en condiciones operativas.</w:t>
      </w:r>
    </w:p>
    <w:p w14:paraId="3B372628" w14:textId="15A16182" w:rsidR="00162EBD" w:rsidRDefault="00165DBA" w:rsidP="00162EBD">
      <w:pPr>
        <w:pStyle w:val="guiazul"/>
        <w:ind w:left="360"/>
      </w:pPr>
      <w:r>
        <w:rPr>
          <w:noProof/>
        </w:rPr>
        <mc:AlternateContent>
          <mc:Choice Requires="wpi">
            <w:drawing>
              <wp:anchor distT="0" distB="0" distL="114300" distR="114300" simplePos="0" relativeHeight="251687936" behindDoc="0" locked="0" layoutInCell="1" allowOverlap="1" wp14:anchorId="6B267D88" wp14:editId="29CAEF11">
                <wp:simplePos x="0" y="0"/>
                <wp:positionH relativeFrom="column">
                  <wp:posOffset>1925320</wp:posOffset>
                </wp:positionH>
                <wp:positionV relativeFrom="paragraph">
                  <wp:posOffset>798830</wp:posOffset>
                </wp:positionV>
                <wp:extent cx="85680" cy="114300"/>
                <wp:effectExtent l="38100" t="38100" r="29210" b="38100"/>
                <wp:wrapNone/>
                <wp:docPr id="1475619362" name="Entrada de lápiz 24"/>
                <wp:cNvGraphicFramePr/>
                <a:graphic xmlns:a="http://schemas.openxmlformats.org/drawingml/2006/main">
                  <a:graphicData uri="http://schemas.microsoft.com/office/word/2010/wordprocessingInk">
                    <w14:contentPart bwMode="auto" r:id="rId30">
                      <w14:nvContentPartPr>
                        <w14:cNvContentPartPr/>
                      </w14:nvContentPartPr>
                      <w14:xfrm>
                        <a:off x="0" y="0"/>
                        <a:ext cx="85680" cy="114300"/>
                      </w14:xfrm>
                    </w14:contentPart>
                  </a:graphicData>
                </a:graphic>
              </wp:anchor>
            </w:drawing>
          </mc:Choice>
          <mc:Fallback>
            <w:pict>
              <v:shape w14:anchorId="5390A9DF" id="Entrada de lápiz 24" o:spid="_x0000_s1026" type="#_x0000_t75" style="position:absolute;margin-left:151.1pt;margin-top:62.4pt;width:7.75pt;height:9.9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">
                <v:imagedata r:id="rId31" o:title=""/>
              </v:shape>
            </w:pict>
          </mc:Fallback>
        </mc:AlternateContent>
      </w: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4C1FD953" w14:textId="77777777" w:rsidTr="0061330B">
        <w:tc>
          <w:tcPr>
            <w:tcW w:w="2490" w:type="dxa"/>
            <w:tcBorders>
              <w:top w:val="single" w:sz="4" w:space="0" w:color="000000"/>
              <w:left w:val="single" w:sz="4" w:space="0" w:color="000000"/>
              <w:bottom w:val="single" w:sz="4" w:space="0" w:color="000000"/>
            </w:tcBorders>
            <w:shd w:val="clear" w:color="auto" w:fill="EAEAEA"/>
          </w:tcPr>
          <w:p w14:paraId="04776E0A"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74C53219" w14:textId="14248573" w:rsidR="00162EBD" w:rsidRDefault="00162EBD" w:rsidP="0061330B">
            <w:pPr>
              <w:pStyle w:val="Normalindentado1"/>
              <w:ind w:left="0"/>
            </w:pPr>
            <w:r>
              <w:t>RF-05</w:t>
            </w:r>
          </w:p>
        </w:tc>
      </w:tr>
      <w:tr w:rsidR="00162EBD" w14:paraId="1246EAC5" w14:textId="77777777" w:rsidTr="0061330B">
        <w:tc>
          <w:tcPr>
            <w:tcW w:w="2490" w:type="dxa"/>
            <w:tcBorders>
              <w:top w:val="single" w:sz="4" w:space="0" w:color="000000"/>
              <w:left w:val="single" w:sz="4" w:space="0" w:color="000000"/>
              <w:bottom w:val="single" w:sz="4" w:space="0" w:color="000000"/>
            </w:tcBorders>
            <w:shd w:val="clear" w:color="auto" w:fill="EAEAEA"/>
          </w:tcPr>
          <w:p w14:paraId="7CE122E2"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64044138" w14:textId="4C33DD26" w:rsidR="00162EBD" w:rsidRDefault="00162EBD" w:rsidP="0061330B">
            <w:pPr>
              <w:pStyle w:val="Normalindentado1"/>
              <w:ind w:left="0"/>
            </w:pPr>
            <w:r w:rsidRPr="00162EBD">
              <w:t>Gestión de incidentes y novedades</w:t>
            </w:r>
          </w:p>
        </w:tc>
      </w:tr>
      <w:tr w:rsidR="00162EBD" w14:paraId="566C25D2"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45A950D9"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0B8F610A" w14:textId="77777777" w:rsidR="00162EBD" w:rsidRDefault="00162EBD" w:rsidP="0061330B">
            <w:pPr>
              <w:pStyle w:val="Normalindentado1"/>
              <w:ind w:left="0"/>
            </w:pPr>
            <w:r>
              <w:rPr>
                <w:noProof/>
              </w:rPr>
              <mc:AlternateContent>
                <mc:Choice Requires="wpi">
                  <w:drawing>
                    <wp:anchor distT="0" distB="0" distL="114300" distR="114300" simplePos="0" relativeHeight="251675648" behindDoc="0" locked="0" layoutInCell="1" allowOverlap="1" wp14:anchorId="0FF7744D" wp14:editId="2335651F">
                      <wp:simplePos x="0" y="0"/>
                      <wp:positionH relativeFrom="column">
                        <wp:posOffset>13335</wp:posOffset>
                      </wp:positionH>
                      <wp:positionV relativeFrom="paragraph">
                        <wp:posOffset>19685</wp:posOffset>
                      </wp:positionV>
                      <wp:extent cx="101880" cy="97790"/>
                      <wp:effectExtent l="38100" t="38100" r="50800" b="35560"/>
                      <wp:wrapNone/>
                      <wp:docPr id="835982738" name="Entrada de lápiz 9"/>
                      <wp:cNvGraphicFramePr/>
                      <a:graphic xmlns:a="http://schemas.openxmlformats.org/drawingml/2006/main">
                        <a:graphicData uri="http://schemas.microsoft.com/office/word/2010/wordprocessingInk">
                          <w14:contentPart bwMode="auto" r:id="rId32">
                            <w14:nvContentPartPr>
                              <w14:cNvContentPartPr/>
                            </w14:nvContentPartPr>
                            <w14:xfrm>
                              <a:off x="0" y="0"/>
                              <a:ext cx="101880" cy="97790"/>
                            </w14:xfrm>
                          </w14:contentPart>
                        </a:graphicData>
                      </a:graphic>
                    </wp:anchor>
                  </w:drawing>
                </mc:Choice>
                <mc:Fallback>
                  <w:pict>
                    <v:shape w14:anchorId="465715F4" id="Entrada de lápiz 9" o:spid="_x0000_s1026" type="#_x0000_t75" style="position:absolute;margin-left:.55pt;margin-top:1.05pt;width:9pt;height:8.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168A65B2"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52A02944" w14:textId="77777777" w:rsidTr="0061330B">
        <w:tc>
          <w:tcPr>
            <w:tcW w:w="2490" w:type="dxa"/>
            <w:tcBorders>
              <w:top w:val="single" w:sz="4" w:space="0" w:color="000000"/>
              <w:left w:val="single" w:sz="4" w:space="0" w:color="000000"/>
              <w:bottom w:val="single" w:sz="4" w:space="0" w:color="000000"/>
            </w:tcBorders>
            <w:shd w:val="clear" w:color="auto" w:fill="EAEAEA"/>
          </w:tcPr>
          <w:p w14:paraId="0DF3C00F"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5B1BBFF6" w14:textId="5CCA1CDC" w:rsidR="00162EBD" w:rsidRDefault="00162EBD" w:rsidP="0061330B">
            <w:pPr>
              <w:pStyle w:val="Normalindentado1"/>
              <w:ind w:left="0"/>
            </w:pPr>
            <w:r w:rsidRPr="00162EBD">
              <w:t>Área operativa</w:t>
            </w:r>
          </w:p>
        </w:tc>
      </w:tr>
      <w:tr w:rsidR="00162EBD" w14:paraId="0C23AC45"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655BFAEE"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14B66583" w14:textId="102E4EC2"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Alta/Esencial</w:t>
            </w:r>
          </w:p>
        </w:tc>
        <w:tc>
          <w:tcPr>
            <w:tcW w:w="1980" w:type="dxa"/>
            <w:tcBorders>
              <w:top w:val="single" w:sz="4" w:space="0" w:color="000000"/>
              <w:bottom w:val="single" w:sz="4" w:space="0" w:color="000000"/>
            </w:tcBorders>
          </w:tcPr>
          <w:p w14:paraId="34611F64"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0CFE2024"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4F948677" w14:textId="77777777" w:rsidR="00162EBD" w:rsidRDefault="00162EBD" w:rsidP="00162EBD">
      <w:pPr>
        <w:pStyle w:val="guiazul"/>
        <w:ind w:left="360"/>
      </w:pPr>
    </w:p>
    <w:p w14:paraId="7ADCED10" w14:textId="5A418F1B" w:rsidR="00162EBD" w:rsidRPr="00162EBD" w:rsidRDefault="00162EBD" w:rsidP="00162EBD">
      <w:r>
        <w:rPr>
          <w:b/>
          <w:bCs/>
        </w:rPr>
        <w:t>Descripción</w:t>
      </w:r>
      <w:r>
        <w:t xml:space="preserve">: </w:t>
      </w:r>
      <w:r w:rsidRPr="00162EBD">
        <w:t>El sistema debe permitir el registro y consulta de incidentes y novedades ocurridas durante la operación del transporte, asociados a buses, rutas o conductores.</w:t>
      </w:r>
    </w:p>
    <w:p w14:paraId="1B335111" w14:textId="77777777" w:rsidR="00162EBD" w:rsidRDefault="00162EBD" w:rsidP="00162EBD">
      <w:pPr>
        <w:pStyle w:val="guiazul"/>
        <w:ind w:left="360"/>
      </w:pP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11BE54C9" w14:textId="77777777" w:rsidTr="0061330B">
        <w:tc>
          <w:tcPr>
            <w:tcW w:w="2490" w:type="dxa"/>
            <w:tcBorders>
              <w:top w:val="single" w:sz="4" w:space="0" w:color="000000"/>
              <w:left w:val="single" w:sz="4" w:space="0" w:color="000000"/>
              <w:bottom w:val="single" w:sz="4" w:space="0" w:color="000000"/>
            </w:tcBorders>
            <w:shd w:val="clear" w:color="auto" w:fill="EAEAEA"/>
          </w:tcPr>
          <w:p w14:paraId="5275241D"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72F73BCE" w14:textId="75754C3A" w:rsidR="00162EBD" w:rsidRDefault="00162EBD" w:rsidP="0061330B">
            <w:pPr>
              <w:pStyle w:val="Normalindentado1"/>
              <w:ind w:left="0"/>
            </w:pPr>
            <w:r>
              <w:t>RF-06</w:t>
            </w:r>
          </w:p>
        </w:tc>
      </w:tr>
      <w:tr w:rsidR="00162EBD" w14:paraId="3D352DF0" w14:textId="77777777" w:rsidTr="0061330B">
        <w:tc>
          <w:tcPr>
            <w:tcW w:w="2490" w:type="dxa"/>
            <w:tcBorders>
              <w:top w:val="single" w:sz="4" w:space="0" w:color="000000"/>
              <w:left w:val="single" w:sz="4" w:space="0" w:color="000000"/>
              <w:bottom w:val="single" w:sz="4" w:space="0" w:color="000000"/>
            </w:tcBorders>
            <w:shd w:val="clear" w:color="auto" w:fill="EAEAEA"/>
          </w:tcPr>
          <w:p w14:paraId="4DC75BBD"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74174EC1" w14:textId="66F1E696" w:rsidR="00162EBD" w:rsidRDefault="00162EBD" w:rsidP="0061330B">
            <w:pPr>
              <w:pStyle w:val="Normalindentado1"/>
              <w:ind w:left="0"/>
            </w:pPr>
            <w:r w:rsidRPr="00162EBD">
              <w:t>Consulta de historiales</w:t>
            </w:r>
          </w:p>
        </w:tc>
      </w:tr>
      <w:tr w:rsidR="00162EBD" w14:paraId="098585AB"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3C30125A"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1B3CC916" w14:textId="77777777" w:rsidR="00162EBD" w:rsidRDefault="00162EBD" w:rsidP="0061330B">
            <w:pPr>
              <w:pStyle w:val="Normalindentado1"/>
              <w:ind w:left="0"/>
            </w:pPr>
            <w:r>
              <w:rPr>
                <w:noProof/>
              </w:rPr>
              <mc:AlternateContent>
                <mc:Choice Requires="wpi">
                  <w:drawing>
                    <wp:anchor distT="0" distB="0" distL="114300" distR="114300" simplePos="0" relativeHeight="251677696" behindDoc="0" locked="0" layoutInCell="1" allowOverlap="1" wp14:anchorId="5EE7540F" wp14:editId="6B90BC62">
                      <wp:simplePos x="0" y="0"/>
                      <wp:positionH relativeFrom="column">
                        <wp:posOffset>13335</wp:posOffset>
                      </wp:positionH>
                      <wp:positionV relativeFrom="paragraph">
                        <wp:posOffset>19685</wp:posOffset>
                      </wp:positionV>
                      <wp:extent cx="101880" cy="97790"/>
                      <wp:effectExtent l="38100" t="38100" r="50800" b="35560"/>
                      <wp:wrapNone/>
                      <wp:docPr id="1400124626" name="Entrada de lápiz 9"/>
                      <wp:cNvGraphicFramePr/>
                      <a:graphic xmlns:a="http://schemas.openxmlformats.org/drawingml/2006/main">
                        <a:graphicData uri="http://schemas.microsoft.com/office/word/2010/wordprocessingInk">
                          <w14:contentPart bwMode="auto" r:id="rId33">
                            <w14:nvContentPartPr>
                              <w14:cNvContentPartPr/>
                            </w14:nvContentPartPr>
                            <w14:xfrm>
                              <a:off x="0" y="0"/>
                              <a:ext cx="101880" cy="97790"/>
                            </w14:xfrm>
                          </w14:contentPart>
                        </a:graphicData>
                      </a:graphic>
                    </wp:anchor>
                  </w:drawing>
                </mc:Choice>
                <mc:Fallback>
                  <w:pict>
                    <v:shape w14:anchorId="3CF20A95" id="Entrada de lápiz 9" o:spid="_x0000_s1026" type="#_x0000_t75" style="position:absolute;margin-left:.55pt;margin-top:1.05pt;width:9pt;height:8.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05FB01ED"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2AB2A21F" w14:textId="77777777" w:rsidTr="0061330B">
        <w:tc>
          <w:tcPr>
            <w:tcW w:w="2490" w:type="dxa"/>
            <w:tcBorders>
              <w:top w:val="single" w:sz="4" w:space="0" w:color="000000"/>
              <w:left w:val="single" w:sz="4" w:space="0" w:color="000000"/>
              <w:bottom w:val="single" w:sz="4" w:space="0" w:color="000000"/>
            </w:tcBorders>
            <w:shd w:val="clear" w:color="auto" w:fill="EAEAEA"/>
          </w:tcPr>
          <w:p w14:paraId="626596CF"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6E576B0C" w14:textId="374EFD6B" w:rsidR="00162EBD" w:rsidRDefault="00162EBD" w:rsidP="0061330B">
            <w:pPr>
              <w:pStyle w:val="Normalindentado1"/>
              <w:ind w:left="0"/>
            </w:pPr>
            <w:r w:rsidRPr="00162EBD">
              <w:t>Usuario / Administrador del sistema</w:t>
            </w:r>
          </w:p>
        </w:tc>
      </w:tr>
      <w:tr w:rsidR="00162EBD" w14:paraId="2AEE727A"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2202555B"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4E915295" w14:textId="134C3ECD" w:rsidR="00162EBD" w:rsidRDefault="00165DBA" w:rsidP="0061330B">
            <w:pPr>
              <w:pStyle w:val="Normalindentado1"/>
              <w:ind w:left="0"/>
            </w:pPr>
            <w:r>
              <w:rPr>
                <w:noProof/>
              </w:rPr>
              <mc:AlternateContent>
                <mc:Choice Requires="wpi">
                  <w:drawing>
                    <wp:anchor distT="0" distB="0" distL="114300" distR="114300" simplePos="0" relativeHeight="251691008" behindDoc="0" locked="0" layoutInCell="1" allowOverlap="1" wp14:anchorId="4910F210" wp14:editId="75AFFACC">
                      <wp:simplePos x="0" y="0"/>
                      <wp:positionH relativeFrom="column">
                        <wp:posOffset>43180</wp:posOffset>
                      </wp:positionH>
                      <wp:positionV relativeFrom="paragraph">
                        <wp:posOffset>33655</wp:posOffset>
                      </wp:positionV>
                      <wp:extent cx="84455" cy="75565"/>
                      <wp:effectExtent l="38100" t="38100" r="48895" b="38735"/>
                      <wp:wrapNone/>
                      <wp:docPr id="252823769" name="Entrada de lápiz 27"/>
                      <wp:cNvGraphicFramePr/>
                      <a:graphic xmlns:a="http://schemas.openxmlformats.org/drawingml/2006/main">
                        <a:graphicData uri="http://schemas.microsoft.com/office/word/2010/wordprocessingInk">
                          <w14:contentPart bwMode="auto" r:id="rId34">
                            <w14:nvContentPartPr>
                              <w14:cNvContentPartPr/>
                            </w14:nvContentPartPr>
                            <w14:xfrm>
                              <a:off x="0" y="0"/>
                              <a:ext cx="84455" cy="75565"/>
                            </w14:xfrm>
                          </w14:contentPart>
                        </a:graphicData>
                      </a:graphic>
                    </wp:anchor>
                  </w:drawing>
                </mc:Choice>
                <mc:Fallback>
                  <w:pict>
                    <v:shape w14:anchorId="115E9954" id="Entrada de lápiz 27" o:spid="_x0000_s1026" type="#_x0000_t75" style="position:absolute;margin-left:2.9pt;margin-top:2.15pt;width:7.6pt;height:6.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">
                      <v:imagedata r:id="rId35" o:title=""/>
                    </v:shape>
                  </w:pict>
                </mc:Fallback>
              </mc:AlternateContent>
            </w:r>
            <w:r w:rsidR="00162EBD">
              <w:fldChar w:fldCharType="begin">
                <w:ffData>
                  <w:name w:val=""/>
                  <w:enabled/>
                  <w:calcOnExit w:val="0"/>
                  <w:checkBox>
                    <w:sizeAuto/>
                    <w:default w:val="0"/>
                    <w:checked w:val="0"/>
                  </w:checkBox>
                </w:ffData>
              </w:fldChar>
            </w:r>
            <w:r w:rsidR="00162EBD">
              <w:instrText xml:space="preserve"> FORMCHECKBOX </w:instrText>
            </w:r>
            <w:r w:rsidR="00162EBD">
              <w:fldChar w:fldCharType="separate"/>
            </w:r>
            <w:r w:rsidR="00162EBD">
              <w:fldChar w:fldCharType="end"/>
            </w:r>
            <w:r w:rsidR="00162EBD">
              <w:t xml:space="preserve"> Alta/Esencial</w:t>
            </w:r>
          </w:p>
        </w:tc>
        <w:tc>
          <w:tcPr>
            <w:tcW w:w="1980" w:type="dxa"/>
            <w:tcBorders>
              <w:top w:val="single" w:sz="4" w:space="0" w:color="000000"/>
              <w:bottom w:val="single" w:sz="4" w:space="0" w:color="000000"/>
            </w:tcBorders>
          </w:tcPr>
          <w:p w14:paraId="381A05C1"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595B9EF8"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18AA78C1" w14:textId="77777777" w:rsidR="00162EBD" w:rsidRDefault="00162EBD" w:rsidP="00162EBD">
      <w:pPr>
        <w:pStyle w:val="guiazul"/>
        <w:ind w:left="360"/>
        <w:jc w:val="right"/>
      </w:pPr>
    </w:p>
    <w:p w14:paraId="7FA9AF65" w14:textId="3642EABB" w:rsidR="00162EBD" w:rsidRPr="00162EBD" w:rsidRDefault="00162EBD" w:rsidP="00162EBD">
      <w:r>
        <w:rPr>
          <w:b/>
          <w:bCs/>
        </w:rPr>
        <w:t>Descripción</w:t>
      </w:r>
      <w:r>
        <w:t xml:space="preserve">: </w:t>
      </w:r>
      <w:r w:rsidRPr="00162EBD">
        <w:t>El sistema debe permitir la consulta de historiales relacionados con viajes, pagos, mantenimientos y operaciones realizadas dentro del sistema.</w:t>
      </w:r>
    </w:p>
    <w:p w14:paraId="3456EA26" w14:textId="45E9D68D" w:rsidR="00162EBD" w:rsidRDefault="00165DBA" w:rsidP="00162EBD">
      <w:pPr>
        <w:pStyle w:val="guiazul"/>
        <w:ind w:left="360"/>
        <w:jc w:val="right"/>
      </w:pPr>
      <w:r>
        <w:rPr>
          <w:noProof/>
        </w:rPr>
        <mc:AlternateContent>
          <mc:Choice Requires="wpi">
            <w:drawing>
              <wp:anchor distT="0" distB="0" distL="114300" distR="114300" simplePos="0" relativeHeight="251694080" behindDoc="0" locked="0" layoutInCell="1" allowOverlap="1" wp14:anchorId="36D8BA90" wp14:editId="22BA8AB1">
                <wp:simplePos x="0" y="0"/>
                <wp:positionH relativeFrom="column">
                  <wp:posOffset>1919605</wp:posOffset>
                </wp:positionH>
                <wp:positionV relativeFrom="paragraph">
                  <wp:posOffset>814705</wp:posOffset>
                </wp:positionV>
                <wp:extent cx="99060" cy="95250"/>
                <wp:effectExtent l="38100" t="38100" r="34290" b="38100"/>
                <wp:wrapNone/>
                <wp:docPr id="595424206" name="Entrada de lápiz 30"/>
                <wp:cNvGraphicFramePr/>
                <a:graphic xmlns:a="http://schemas.openxmlformats.org/drawingml/2006/main">
                  <a:graphicData uri="http://schemas.microsoft.com/office/word/2010/wordprocessingInk">
                    <w14:contentPart bwMode="auto" r:id="rId36">
                      <w14:nvContentPartPr>
                        <w14:cNvContentPartPr/>
                      </w14:nvContentPartPr>
                      <w14:xfrm>
                        <a:off x="0" y="0"/>
                        <a:ext cx="99060" cy="95250"/>
                      </w14:xfrm>
                    </w14:contentPart>
                  </a:graphicData>
                </a:graphic>
              </wp:anchor>
            </w:drawing>
          </mc:Choice>
          <mc:Fallback>
            <w:pict>
              <v:shape w14:anchorId="1D54729D" id="Entrada de lápiz 30" o:spid="_x0000_s1026" type="#_x0000_t75" style="position:absolute;margin-left:150.65pt;margin-top:63.65pt;width:8.75pt;height:8.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">
                <v:imagedata r:id="rId37" o:title=""/>
              </v:shape>
            </w:pict>
          </mc:Fallback>
        </mc:AlternateContent>
      </w: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5F990210" w14:textId="77777777" w:rsidTr="0061330B">
        <w:tc>
          <w:tcPr>
            <w:tcW w:w="2490" w:type="dxa"/>
            <w:tcBorders>
              <w:top w:val="single" w:sz="4" w:space="0" w:color="000000"/>
              <w:left w:val="single" w:sz="4" w:space="0" w:color="000000"/>
              <w:bottom w:val="single" w:sz="4" w:space="0" w:color="000000"/>
            </w:tcBorders>
            <w:shd w:val="clear" w:color="auto" w:fill="EAEAEA"/>
          </w:tcPr>
          <w:p w14:paraId="2A97DBE3"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1EDB56AE" w14:textId="03EC7FF3" w:rsidR="00162EBD" w:rsidRDefault="00162EBD" w:rsidP="0061330B">
            <w:pPr>
              <w:pStyle w:val="Normalindentado1"/>
              <w:ind w:left="0"/>
            </w:pPr>
            <w:r>
              <w:t>RF-0</w:t>
            </w:r>
            <w:r w:rsidR="00945155">
              <w:t>7</w:t>
            </w:r>
          </w:p>
        </w:tc>
      </w:tr>
      <w:tr w:rsidR="00162EBD" w14:paraId="6974DBF0" w14:textId="77777777" w:rsidTr="0061330B">
        <w:tc>
          <w:tcPr>
            <w:tcW w:w="2490" w:type="dxa"/>
            <w:tcBorders>
              <w:top w:val="single" w:sz="4" w:space="0" w:color="000000"/>
              <w:left w:val="single" w:sz="4" w:space="0" w:color="000000"/>
              <w:bottom w:val="single" w:sz="4" w:space="0" w:color="000000"/>
            </w:tcBorders>
            <w:shd w:val="clear" w:color="auto" w:fill="EAEAEA"/>
          </w:tcPr>
          <w:p w14:paraId="0BF10A24"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391EB0E4" w14:textId="6F32ED50" w:rsidR="00162EBD" w:rsidRDefault="00945155" w:rsidP="0061330B">
            <w:pPr>
              <w:pStyle w:val="Normalindentado1"/>
              <w:ind w:left="0"/>
            </w:pPr>
            <w:r w:rsidRPr="00945155">
              <w:t>Generación de reportes</w:t>
            </w:r>
          </w:p>
        </w:tc>
      </w:tr>
      <w:tr w:rsidR="00162EBD" w14:paraId="2ECB3B89"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43268078"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371B6638" w14:textId="77777777" w:rsidR="00162EBD" w:rsidRDefault="00162EBD" w:rsidP="0061330B">
            <w:pPr>
              <w:pStyle w:val="Normalindentado1"/>
              <w:ind w:left="0"/>
            </w:pPr>
            <w:r>
              <w:rPr>
                <w:noProof/>
              </w:rPr>
              <mc:AlternateContent>
                <mc:Choice Requires="wpi">
                  <w:drawing>
                    <wp:anchor distT="0" distB="0" distL="114300" distR="114300" simplePos="0" relativeHeight="251679744" behindDoc="0" locked="0" layoutInCell="1" allowOverlap="1" wp14:anchorId="44140100" wp14:editId="4E7742D4">
                      <wp:simplePos x="0" y="0"/>
                      <wp:positionH relativeFrom="column">
                        <wp:posOffset>13335</wp:posOffset>
                      </wp:positionH>
                      <wp:positionV relativeFrom="paragraph">
                        <wp:posOffset>19685</wp:posOffset>
                      </wp:positionV>
                      <wp:extent cx="101880" cy="97790"/>
                      <wp:effectExtent l="38100" t="38100" r="50800" b="35560"/>
                      <wp:wrapNone/>
                      <wp:docPr id="808913164" name="Entrada de lápiz 9"/>
                      <wp:cNvGraphicFramePr/>
                      <a:graphic xmlns:a="http://schemas.openxmlformats.org/drawingml/2006/main">
                        <a:graphicData uri="http://schemas.microsoft.com/office/word/2010/wordprocessingInk">
                          <w14:contentPart bwMode="auto" r:id="rId38">
                            <w14:nvContentPartPr>
                              <w14:cNvContentPartPr/>
                            </w14:nvContentPartPr>
                            <w14:xfrm>
                              <a:off x="0" y="0"/>
                              <a:ext cx="101880" cy="97790"/>
                            </w14:xfrm>
                          </w14:contentPart>
                        </a:graphicData>
                      </a:graphic>
                    </wp:anchor>
                  </w:drawing>
                </mc:Choice>
                <mc:Fallback>
                  <w:pict>
                    <v:shape w14:anchorId="22CCA167" id="Entrada de lápiz 9" o:spid="_x0000_s1026" type="#_x0000_t75" style="position:absolute;margin-left:.55pt;margin-top:1.05pt;width:9pt;height:8.6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312D3807"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0E541BD0" w14:textId="77777777" w:rsidTr="0061330B">
        <w:tc>
          <w:tcPr>
            <w:tcW w:w="2490" w:type="dxa"/>
            <w:tcBorders>
              <w:top w:val="single" w:sz="4" w:space="0" w:color="000000"/>
              <w:left w:val="single" w:sz="4" w:space="0" w:color="000000"/>
              <w:bottom w:val="single" w:sz="4" w:space="0" w:color="000000"/>
            </w:tcBorders>
            <w:shd w:val="clear" w:color="auto" w:fill="EAEAEA"/>
          </w:tcPr>
          <w:p w14:paraId="45B7CC30"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372129FA" w14:textId="7EF39B6D" w:rsidR="00162EBD" w:rsidRDefault="00945155" w:rsidP="0061330B">
            <w:pPr>
              <w:pStyle w:val="Normalindentado1"/>
              <w:ind w:left="0"/>
            </w:pPr>
            <w:r w:rsidRPr="00945155">
              <w:t>Administrador del sistema</w:t>
            </w:r>
          </w:p>
        </w:tc>
      </w:tr>
      <w:tr w:rsidR="00162EBD" w14:paraId="48CA739C"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4BBBB2AF"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7AC2BF48" w14:textId="40AE2AFF"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Alta/Esencial</w:t>
            </w:r>
          </w:p>
        </w:tc>
        <w:tc>
          <w:tcPr>
            <w:tcW w:w="1980" w:type="dxa"/>
            <w:tcBorders>
              <w:top w:val="single" w:sz="4" w:space="0" w:color="000000"/>
              <w:bottom w:val="single" w:sz="4" w:space="0" w:color="000000"/>
            </w:tcBorders>
          </w:tcPr>
          <w:p w14:paraId="1C3139F3"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2788DE72"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19C20A5B" w14:textId="77777777" w:rsidR="00162EBD" w:rsidRDefault="00162EBD" w:rsidP="00162EBD">
      <w:pPr>
        <w:pStyle w:val="guiazul"/>
        <w:ind w:left="360"/>
      </w:pPr>
    </w:p>
    <w:p w14:paraId="1AF7D51A" w14:textId="06E39E51" w:rsidR="00945155" w:rsidRPr="00945155" w:rsidRDefault="00945155" w:rsidP="00945155">
      <w:r>
        <w:rPr>
          <w:b/>
          <w:bCs/>
        </w:rPr>
        <w:t>Descripción</w:t>
      </w:r>
      <w:r>
        <w:t xml:space="preserve">: </w:t>
      </w:r>
      <w:r w:rsidRPr="00945155">
        <w:t>El sistema debe permitir la generación de reportes administrativos y operativos que faciliten el análisis y control de la información del sistema.</w:t>
      </w:r>
    </w:p>
    <w:p w14:paraId="76BB631C" w14:textId="441BAFDD" w:rsidR="00945155" w:rsidRDefault="00165DBA" w:rsidP="00162EBD">
      <w:pPr>
        <w:pStyle w:val="guiazul"/>
        <w:ind w:left="360"/>
      </w:pPr>
      <w:r>
        <w:rPr>
          <w:noProof/>
        </w:rPr>
        <mc:AlternateContent>
          <mc:Choice Requires="wpi">
            <w:drawing>
              <wp:anchor distT="0" distB="0" distL="114300" distR="114300" simplePos="0" relativeHeight="251697152" behindDoc="0" locked="0" layoutInCell="1" allowOverlap="1" wp14:anchorId="7536953D" wp14:editId="50FA376E">
                <wp:simplePos x="0" y="0"/>
                <wp:positionH relativeFrom="column">
                  <wp:posOffset>1910715</wp:posOffset>
                </wp:positionH>
                <wp:positionV relativeFrom="paragraph">
                  <wp:posOffset>835660</wp:posOffset>
                </wp:positionV>
                <wp:extent cx="133560" cy="128880"/>
                <wp:effectExtent l="38100" t="38100" r="38100" b="43180"/>
                <wp:wrapNone/>
                <wp:docPr id="855337774" name="Entrada de lápiz 33"/>
                <wp:cNvGraphicFramePr/>
                <a:graphic xmlns:a="http://schemas.openxmlformats.org/drawingml/2006/main">
                  <a:graphicData uri="http://schemas.microsoft.com/office/word/2010/wordprocessingInk">
                    <w14:contentPart bwMode="auto" r:id="rId39">
                      <w14:nvContentPartPr>
                        <w14:cNvContentPartPr/>
                      </w14:nvContentPartPr>
                      <w14:xfrm>
                        <a:off x="0" y="0"/>
                        <a:ext cx="133560" cy="128880"/>
                      </w14:xfrm>
                    </w14:contentPart>
                  </a:graphicData>
                </a:graphic>
              </wp:anchor>
            </w:drawing>
          </mc:Choice>
          <mc:Fallback>
            <w:pict>
              <v:shape w14:anchorId="76D49AE2" id="Entrada de lápiz 33" o:spid="_x0000_s1026" type="#_x0000_t75" style="position:absolute;margin-left:149.95pt;margin-top:65.3pt;width:11.5pt;height:11.1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">
                <v:imagedata r:id="rId40" o:title=""/>
              </v:shape>
            </w:pict>
          </mc:Fallback>
        </mc:AlternateContent>
      </w:r>
    </w:p>
    <w:tbl>
      <w:tblPr>
        <w:tblW w:w="0" w:type="auto"/>
        <w:tblInd w:w="425" w:type="dxa"/>
        <w:tblLayout w:type="fixed"/>
        <w:tblCellMar>
          <w:left w:w="40" w:type="dxa"/>
          <w:bottom w:w="17" w:type="dxa"/>
          <w:right w:w="40" w:type="dxa"/>
        </w:tblCellMar>
        <w:tblLook w:val="0000" w:firstRow="0" w:lastRow="0" w:firstColumn="0" w:lastColumn="0" w:noHBand="0" w:noVBand="0"/>
      </w:tblPr>
      <w:tblGrid>
        <w:gridCol w:w="2490"/>
        <w:gridCol w:w="1800"/>
        <w:gridCol w:w="1980"/>
        <w:gridCol w:w="1894"/>
      </w:tblGrid>
      <w:tr w:rsidR="00162EBD" w14:paraId="5840663E" w14:textId="77777777" w:rsidTr="0061330B">
        <w:tc>
          <w:tcPr>
            <w:tcW w:w="2490" w:type="dxa"/>
            <w:tcBorders>
              <w:top w:val="single" w:sz="4" w:space="0" w:color="000000"/>
              <w:left w:val="single" w:sz="4" w:space="0" w:color="000000"/>
              <w:bottom w:val="single" w:sz="4" w:space="0" w:color="000000"/>
            </w:tcBorders>
            <w:shd w:val="clear" w:color="auto" w:fill="EAEAEA"/>
          </w:tcPr>
          <w:p w14:paraId="504B9316" w14:textId="77777777" w:rsidR="00162EBD" w:rsidRDefault="00162EBD" w:rsidP="0061330B">
            <w:pPr>
              <w:pStyle w:val="guiazul"/>
            </w:pPr>
            <w:r>
              <w:rPr>
                <w:i w:val="0"/>
                <w:iCs/>
                <w:color w:val="auto"/>
              </w:rPr>
              <w:t>Número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7E56852F" w14:textId="1089857E" w:rsidR="00162EBD" w:rsidRDefault="00162EBD" w:rsidP="0061330B">
            <w:pPr>
              <w:pStyle w:val="Normalindentado1"/>
              <w:ind w:left="0"/>
            </w:pPr>
            <w:r>
              <w:t>RF-0</w:t>
            </w:r>
            <w:r w:rsidR="00945155">
              <w:t>8</w:t>
            </w:r>
          </w:p>
        </w:tc>
      </w:tr>
      <w:tr w:rsidR="00162EBD" w14:paraId="70B12BF4" w14:textId="77777777" w:rsidTr="0061330B">
        <w:tc>
          <w:tcPr>
            <w:tcW w:w="2490" w:type="dxa"/>
            <w:tcBorders>
              <w:top w:val="single" w:sz="4" w:space="0" w:color="000000"/>
              <w:left w:val="single" w:sz="4" w:space="0" w:color="000000"/>
              <w:bottom w:val="single" w:sz="4" w:space="0" w:color="000000"/>
            </w:tcBorders>
            <w:shd w:val="clear" w:color="auto" w:fill="EAEAEA"/>
          </w:tcPr>
          <w:p w14:paraId="399F3044" w14:textId="77777777" w:rsidR="00162EBD" w:rsidRDefault="00162EBD" w:rsidP="0061330B">
            <w:pPr>
              <w:pStyle w:val="guiazul"/>
            </w:pPr>
            <w:r>
              <w:rPr>
                <w:i w:val="0"/>
                <w:iCs/>
                <w:color w:val="auto"/>
              </w:rPr>
              <w:t>Nombre de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2B0B6F14" w14:textId="0CB60862" w:rsidR="00162EBD" w:rsidRDefault="00945155" w:rsidP="0061330B">
            <w:pPr>
              <w:pStyle w:val="Normalindentado1"/>
              <w:ind w:left="0"/>
            </w:pPr>
            <w:r w:rsidRPr="00945155">
              <w:t>Auditoría y trazabilidad</w:t>
            </w:r>
          </w:p>
        </w:tc>
      </w:tr>
      <w:tr w:rsidR="00162EBD" w14:paraId="75567F00"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57F019BD" w14:textId="77777777" w:rsidR="00162EBD" w:rsidRDefault="00162EBD" w:rsidP="0061330B">
            <w:pPr>
              <w:pStyle w:val="guiazul"/>
            </w:pPr>
            <w:r>
              <w:rPr>
                <w:i w:val="0"/>
                <w:iCs/>
                <w:color w:val="auto"/>
              </w:rPr>
              <w:t>Tipo</w:t>
            </w:r>
          </w:p>
        </w:tc>
        <w:tc>
          <w:tcPr>
            <w:tcW w:w="1800" w:type="dxa"/>
            <w:tcBorders>
              <w:top w:val="single" w:sz="4" w:space="0" w:color="000000"/>
              <w:left w:val="double" w:sz="4" w:space="0" w:color="000000"/>
              <w:bottom w:val="single" w:sz="4" w:space="0" w:color="000000"/>
            </w:tcBorders>
          </w:tcPr>
          <w:p w14:paraId="3118494B" w14:textId="77777777" w:rsidR="00162EBD" w:rsidRDefault="00162EBD" w:rsidP="0061330B">
            <w:pPr>
              <w:pStyle w:val="Normalindentado1"/>
              <w:ind w:left="0"/>
            </w:pPr>
            <w:r>
              <w:rPr>
                <w:noProof/>
              </w:rPr>
              <mc:AlternateContent>
                <mc:Choice Requires="wpi">
                  <w:drawing>
                    <wp:anchor distT="0" distB="0" distL="114300" distR="114300" simplePos="0" relativeHeight="251681792" behindDoc="0" locked="0" layoutInCell="1" allowOverlap="1" wp14:anchorId="412FCEF6" wp14:editId="62239BAA">
                      <wp:simplePos x="0" y="0"/>
                      <wp:positionH relativeFrom="column">
                        <wp:posOffset>13335</wp:posOffset>
                      </wp:positionH>
                      <wp:positionV relativeFrom="paragraph">
                        <wp:posOffset>19685</wp:posOffset>
                      </wp:positionV>
                      <wp:extent cx="101880" cy="97790"/>
                      <wp:effectExtent l="38100" t="38100" r="50800" b="35560"/>
                      <wp:wrapNone/>
                      <wp:docPr id="1929393436" name="Entrada de lápiz 9"/>
                      <wp:cNvGraphicFramePr/>
                      <a:graphic xmlns:a="http://schemas.openxmlformats.org/drawingml/2006/main">
                        <a:graphicData uri="http://schemas.microsoft.com/office/word/2010/wordprocessingInk">
                          <w14:contentPart bwMode="auto" r:id="rId41">
                            <w14:nvContentPartPr>
                              <w14:cNvContentPartPr/>
                            </w14:nvContentPartPr>
                            <w14:xfrm>
                              <a:off x="0" y="0"/>
                              <a:ext cx="101880" cy="97790"/>
                            </w14:xfrm>
                          </w14:contentPart>
                        </a:graphicData>
                      </a:graphic>
                    </wp:anchor>
                  </w:drawing>
                </mc:Choice>
                <mc:Fallback>
                  <w:pict>
                    <v:shape w14:anchorId="613DA1C0" id="Entrada de lápiz 9" o:spid="_x0000_s1026" type="#_x0000_t75" style="position:absolute;margin-left:.55pt;margin-top:1.05pt;width:9pt;height:8.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">
                      <v:imagedata r:id="rId20" o:title=""/>
                    </v:shape>
                  </w:pict>
                </mc:Fallback>
              </mc:AlternateContent>
            </w:r>
            <w:r>
              <w:fldChar w:fldCharType="begin">
                <w:ffData>
                  <w:name w:val="f"/>
                  <w:enabled/>
                  <w:calcOnExit w:val="0"/>
                  <w:checkBox>
                    <w:sizeAuto/>
                    <w:default w:val="0"/>
                  </w:checkBox>
                </w:ffData>
              </w:fldChar>
            </w:r>
            <w:r>
              <w:instrText xml:space="preserve"> FORMCHECKBOX </w:instrText>
            </w:r>
            <w:r>
              <w:fldChar w:fldCharType="separate"/>
            </w:r>
            <w:r>
              <w:fldChar w:fldCharType="end"/>
            </w:r>
            <w:r>
              <w:t xml:space="preserve"> Requisito</w:t>
            </w:r>
          </w:p>
        </w:tc>
        <w:tc>
          <w:tcPr>
            <w:tcW w:w="3874" w:type="dxa"/>
            <w:gridSpan w:val="2"/>
            <w:tcBorders>
              <w:top w:val="single" w:sz="4" w:space="0" w:color="000000"/>
              <w:bottom w:val="single" w:sz="4" w:space="0" w:color="000000"/>
              <w:right w:val="single" w:sz="4" w:space="0" w:color="000000"/>
            </w:tcBorders>
          </w:tcPr>
          <w:p w14:paraId="0BC08FBA"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Restricción</w:t>
            </w:r>
          </w:p>
        </w:tc>
      </w:tr>
      <w:tr w:rsidR="00162EBD" w14:paraId="0F75C6C7" w14:textId="77777777" w:rsidTr="0061330B">
        <w:tc>
          <w:tcPr>
            <w:tcW w:w="2490" w:type="dxa"/>
            <w:tcBorders>
              <w:top w:val="single" w:sz="4" w:space="0" w:color="000000"/>
              <w:left w:val="single" w:sz="4" w:space="0" w:color="000000"/>
              <w:bottom w:val="single" w:sz="4" w:space="0" w:color="000000"/>
            </w:tcBorders>
            <w:shd w:val="clear" w:color="auto" w:fill="EAEAEA"/>
          </w:tcPr>
          <w:p w14:paraId="12531831" w14:textId="77777777" w:rsidR="00162EBD" w:rsidRDefault="00162EBD" w:rsidP="0061330B">
            <w:pPr>
              <w:pStyle w:val="guiazul"/>
            </w:pPr>
            <w:r>
              <w:rPr>
                <w:i w:val="0"/>
                <w:iCs/>
                <w:color w:val="auto"/>
              </w:rPr>
              <w:t>Fuente del requisito</w:t>
            </w:r>
          </w:p>
        </w:tc>
        <w:tc>
          <w:tcPr>
            <w:tcW w:w="5674" w:type="dxa"/>
            <w:gridSpan w:val="3"/>
            <w:tcBorders>
              <w:top w:val="single" w:sz="4" w:space="0" w:color="000000"/>
              <w:left w:val="double" w:sz="4" w:space="0" w:color="000000"/>
              <w:bottom w:val="single" w:sz="4" w:space="0" w:color="000000"/>
              <w:right w:val="single" w:sz="4" w:space="0" w:color="000000"/>
            </w:tcBorders>
          </w:tcPr>
          <w:p w14:paraId="18D3C693" w14:textId="755CE96D" w:rsidR="00162EBD" w:rsidRDefault="00945155" w:rsidP="0061330B">
            <w:pPr>
              <w:pStyle w:val="Normalindentado1"/>
              <w:ind w:left="0"/>
            </w:pPr>
            <w:r w:rsidRPr="00945155">
              <w:t>Normativa interna / Administrador del sistema</w:t>
            </w:r>
          </w:p>
        </w:tc>
      </w:tr>
      <w:tr w:rsidR="00162EBD" w14:paraId="569ED120" w14:textId="77777777" w:rsidTr="0061330B">
        <w:tblPrEx>
          <w:tblCellMar>
            <w:left w:w="70" w:type="dxa"/>
            <w:bottom w:w="0" w:type="dxa"/>
            <w:right w:w="70" w:type="dxa"/>
          </w:tblCellMar>
        </w:tblPrEx>
        <w:tc>
          <w:tcPr>
            <w:tcW w:w="2490" w:type="dxa"/>
            <w:tcBorders>
              <w:top w:val="single" w:sz="4" w:space="0" w:color="000000"/>
              <w:left w:val="single" w:sz="4" w:space="0" w:color="000000"/>
              <w:bottom w:val="single" w:sz="4" w:space="0" w:color="000000"/>
            </w:tcBorders>
            <w:shd w:val="clear" w:color="auto" w:fill="EAEAEA"/>
          </w:tcPr>
          <w:p w14:paraId="34577DCF" w14:textId="77777777" w:rsidR="00162EBD" w:rsidRDefault="00162EBD" w:rsidP="0061330B">
            <w:pPr>
              <w:pStyle w:val="guiazul"/>
            </w:pPr>
            <w:r>
              <w:rPr>
                <w:i w:val="0"/>
                <w:iCs/>
                <w:color w:val="auto"/>
              </w:rPr>
              <w:t>Prioridad del requisito</w:t>
            </w:r>
          </w:p>
        </w:tc>
        <w:tc>
          <w:tcPr>
            <w:tcW w:w="1800" w:type="dxa"/>
            <w:tcBorders>
              <w:top w:val="single" w:sz="4" w:space="0" w:color="000000"/>
              <w:left w:val="double" w:sz="4" w:space="0" w:color="000000"/>
              <w:bottom w:val="single" w:sz="4" w:space="0" w:color="000000"/>
            </w:tcBorders>
          </w:tcPr>
          <w:p w14:paraId="1B824CE9" w14:textId="72B3C46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Alta/Esencial</w:t>
            </w:r>
          </w:p>
        </w:tc>
        <w:tc>
          <w:tcPr>
            <w:tcW w:w="1980" w:type="dxa"/>
            <w:tcBorders>
              <w:top w:val="single" w:sz="4" w:space="0" w:color="000000"/>
              <w:bottom w:val="single" w:sz="4" w:space="0" w:color="000000"/>
            </w:tcBorders>
          </w:tcPr>
          <w:p w14:paraId="70CD50E5"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Media/Deseado</w:t>
            </w:r>
          </w:p>
        </w:tc>
        <w:tc>
          <w:tcPr>
            <w:tcW w:w="1894" w:type="dxa"/>
            <w:tcBorders>
              <w:top w:val="single" w:sz="4" w:space="0" w:color="000000"/>
              <w:bottom w:val="single" w:sz="4" w:space="0" w:color="000000"/>
              <w:right w:val="single" w:sz="4" w:space="0" w:color="000000"/>
            </w:tcBorders>
          </w:tcPr>
          <w:p w14:paraId="0FA5619F" w14:textId="77777777" w:rsidR="00162EBD" w:rsidRDefault="00162EBD" w:rsidP="0061330B">
            <w:pPr>
              <w:pStyle w:val="Normalindentado1"/>
              <w:ind w:left="0"/>
            </w:pPr>
            <w:r>
              <w:fldChar w:fldCharType="begin">
                <w:ffData>
                  <w:name w:val=""/>
                  <w:enabled/>
                  <w:calcOnExit w:val="0"/>
                  <w:checkBox>
                    <w:sizeAuto/>
                    <w:default w:val="0"/>
                    <w:checked w:val="0"/>
                  </w:checkBox>
                </w:ffData>
              </w:fldChar>
            </w:r>
            <w:r>
              <w:instrText xml:space="preserve"> FORMCHECKBOX </w:instrText>
            </w:r>
            <w:r>
              <w:fldChar w:fldCharType="separate"/>
            </w:r>
            <w:r>
              <w:fldChar w:fldCharType="end"/>
            </w:r>
            <w:r>
              <w:t xml:space="preserve"> Baja/ Opcional</w:t>
            </w:r>
          </w:p>
        </w:tc>
      </w:tr>
    </w:tbl>
    <w:p w14:paraId="513749E4" w14:textId="77777777" w:rsidR="00945155" w:rsidRPr="00945155" w:rsidRDefault="00945155" w:rsidP="00945155">
      <w:pPr>
        <w:rPr>
          <w:lang w:val="es-CO"/>
        </w:rPr>
      </w:pPr>
      <w:r>
        <w:rPr>
          <w:b/>
          <w:bCs/>
        </w:rPr>
        <w:t>Descripción</w:t>
      </w:r>
      <w:r>
        <w:t xml:space="preserve">: </w:t>
      </w:r>
      <w:r w:rsidRPr="00945155">
        <w:rPr>
          <w:lang w:val="es-CO"/>
        </w:rPr>
        <w:t>El sistema debe permitir el registro y la consulta de auditoría de las operaciones realizadas por los usuarios, garantizando la trazabilidad de los cambios efectuados en la información.</w:t>
      </w:r>
    </w:p>
    <w:p w14:paraId="3430124F" w14:textId="511A8878" w:rsidR="00945155" w:rsidRPr="00945155" w:rsidRDefault="00945155" w:rsidP="00945155"/>
    <w:p w14:paraId="6C4FDB40" w14:textId="77777777" w:rsidR="00AB60B6" w:rsidRDefault="00AB60B6">
      <w:pPr>
        <w:pStyle w:val="guiazul"/>
        <w:ind w:left="360"/>
      </w:pPr>
    </w:p>
    <w:p w14:paraId="4E4C11E3" w14:textId="77777777" w:rsidR="000F3C50" w:rsidRDefault="000F3C50">
      <w:pPr>
        <w:pStyle w:val="Ttulo2"/>
      </w:pPr>
      <w:bookmarkStart w:id="22" w:name="_Toc221018147"/>
      <w:r>
        <w:t>Requisitos comunes de los interfaces</w:t>
      </w:r>
      <w:bookmarkEnd w:id="22"/>
    </w:p>
    <w:p w14:paraId="7D19D3E9" w14:textId="77777777" w:rsidR="00D32EC2" w:rsidRDefault="00D32EC2" w:rsidP="00D32EC2">
      <w:pPr>
        <w:rPr>
          <w:lang w:val="es-CO"/>
        </w:rPr>
      </w:pPr>
      <w:r w:rsidRPr="00D32EC2">
        <w:rPr>
          <w:lang w:val="es-CO"/>
        </w:rPr>
        <w:t>El sistema Buslinnes contará con interfaces que permitirán la interacción entre los usuarios, el hardware y otros sistemas de software.</w:t>
      </w:r>
      <w:r w:rsidRPr="00D32EC2">
        <w:rPr>
          <w:lang w:val="es-CO"/>
        </w:rPr>
        <w:br/>
        <w:t>Las interfaces del sistema estarán diseñadas para garantizar una correcta entrada, procesamiento y salida de la información relacionada con la gestión del transporte público</w:t>
      </w:r>
    </w:p>
    <w:p w14:paraId="235CA28F" w14:textId="11E44438" w:rsidR="00D32EC2" w:rsidRPr="00D32EC2" w:rsidRDefault="00D32EC2" w:rsidP="00D32EC2">
      <w:pPr>
        <w:rPr>
          <w:lang w:val="es-CO"/>
        </w:rPr>
      </w:pPr>
      <w:r w:rsidRPr="00D32EC2">
        <w:rPr>
          <w:lang w:val="es-CO"/>
        </w:rPr>
        <w:t>.</w:t>
      </w:r>
    </w:p>
    <w:p w14:paraId="33D5198C" w14:textId="77777777" w:rsidR="00D32EC2" w:rsidRPr="00D32EC2" w:rsidRDefault="00D32EC2" w:rsidP="00D32EC2">
      <w:pPr>
        <w:rPr>
          <w:lang w:val="es-CO"/>
        </w:rPr>
      </w:pPr>
      <w:r w:rsidRPr="00D32EC2">
        <w:rPr>
          <w:lang w:val="es-CO"/>
        </w:rPr>
        <w:t xml:space="preserve">Las </w:t>
      </w:r>
      <w:r w:rsidRPr="00D32EC2">
        <w:rPr>
          <w:b/>
          <w:bCs/>
          <w:lang w:val="es-CO"/>
        </w:rPr>
        <w:t>entradas del sistema</w:t>
      </w:r>
      <w:r w:rsidRPr="00D32EC2">
        <w:rPr>
          <w:lang w:val="es-CO"/>
        </w:rPr>
        <w:t xml:space="preserve"> incluyen, entre otras:</w:t>
      </w:r>
    </w:p>
    <w:p w14:paraId="1141E249" w14:textId="77777777" w:rsidR="00D32EC2" w:rsidRPr="00D32EC2" w:rsidRDefault="00D32EC2" w:rsidP="00D32EC2">
      <w:pPr>
        <w:numPr>
          <w:ilvl w:val="0"/>
          <w:numId w:val="23"/>
        </w:numPr>
        <w:rPr>
          <w:lang w:val="es-CO"/>
        </w:rPr>
      </w:pPr>
      <w:r w:rsidRPr="00D32EC2">
        <w:rPr>
          <w:lang w:val="es-CO"/>
        </w:rPr>
        <w:t>Datos de autenticación de usuarios.</w:t>
      </w:r>
    </w:p>
    <w:p w14:paraId="2792B681" w14:textId="77777777" w:rsidR="00D32EC2" w:rsidRPr="00D32EC2" w:rsidRDefault="00D32EC2" w:rsidP="00D32EC2">
      <w:pPr>
        <w:numPr>
          <w:ilvl w:val="0"/>
          <w:numId w:val="23"/>
        </w:numPr>
        <w:rPr>
          <w:lang w:val="es-CO"/>
        </w:rPr>
      </w:pPr>
      <w:r w:rsidRPr="00D32EC2">
        <w:rPr>
          <w:lang w:val="es-CO"/>
        </w:rPr>
        <w:t>Información de buses, rutas, conductores, pasajeros y empresas.</w:t>
      </w:r>
    </w:p>
    <w:p w14:paraId="6710A005" w14:textId="77777777" w:rsidR="00D32EC2" w:rsidRDefault="00D32EC2" w:rsidP="00D32EC2">
      <w:pPr>
        <w:numPr>
          <w:ilvl w:val="0"/>
          <w:numId w:val="23"/>
        </w:numPr>
        <w:rPr>
          <w:lang w:val="es-CO"/>
        </w:rPr>
      </w:pPr>
      <w:r w:rsidRPr="00D32EC2">
        <w:rPr>
          <w:lang w:val="es-CO"/>
        </w:rPr>
        <w:t>Registros de mantenimiento e incidentes.</w:t>
      </w:r>
    </w:p>
    <w:p w14:paraId="4BF24B19" w14:textId="77777777" w:rsidR="00D32EC2" w:rsidRPr="00D32EC2" w:rsidRDefault="00D32EC2" w:rsidP="00D32EC2">
      <w:pPr>
        <w:ind w:left="720"/>
        <w:rPr>
          <w:lang w:val="es-CO"/>
        </w:rPr>
      </w:pPr>
    </w:p>
    <w:p w14:paraId="03D7D54F" w14:textId="77777777" w:rsidR="00D32EC2" w:rsidRPr="00D32EC2" w:rsidRDefault="00D32EC2" w:rsidP="00D32EC2">
      <w:pPr>
        <w:rPr>
          <w:lang w:val="es-CO"/>
        </w:rPr>
      </w:pPr>
      <w:r w:rsidRPr="00D32EC2">
        <w:rPr>
          <w:lang w:val="es-CO"/>
        </w:rPr>
        <w:t xml:space="preserve">Las </w:t>
      </w:r>
      <w:r w:rsidRPr="00D32EC2">
        <w:rPr>
          <w:b/>
          <w:bCs/>
          <w:lang w:val="es-CO"/>
        </w:rPr>
        <w:t>salidas del sistema</w:t>
      </w:r>
      <w:r w:rsidRPr="00D32EC2">
        <w:rPr>
          <w:lang w:val="es-CO"/>
        </w:rPr>
        <w:t xml:space="preserve"> incluyen:</w:t>
      </w:r>
    </w:p>
    <w:p w14:paraId="0A1EE3FC" w14:textId="77777777" w:rsidR="00D32EC2" w:rsidRPr="00D32EC2" w:rsidRDefault="00D32EC2" w:rsidP="00D32EC2">
      <w:pPr>
        <w:numPr>
          <w:ilvl w:val="0"/>
          <w:numId w:val="24"/>
        </w:numPr>
        <w:rPr>
          <w:lang w:val="es-CO"/>
        </w:rPr>
      </w:pPr>
      <w:r w:rsidRPr="00D32EC2">
        <w:rPr>
          <w:lang w:val="es-CO"/>
        </w:rPr>
        <w:t>Visualización de información en pantalla.</w:t>
      </w:r>
    </w:p>
    <w:p w14:paraId="5E1CFB6F" w14:textId="77777777" w:rsidR="00D32EC2" w:rsidRPr="00D32EC2" w:rsidRDefault="00D32EC2" w:rsidP="00D32EC2">
      <w:pPr>
        <w:numPr>
          <w:ilvl w:val="0"/>
          <w:numId w:val="24"/>
        </w:numPr>
        <w:rPr>
          <w:lang w:val="es-CO"/>
        </w:rPr>
      </w:pPr>
      <w:r w:rsidRPr="00D32EC2">
        <w:rPr>
          <w:lang w:val="es-CO"/>
        </w:rPr>
        <w:t>Confirmaciones de operaciones realizadas.</w:t>
      </w:r>
    </w:p>
    <w:p w14:paraId="18E6B6B4" w14:textId="77777777" w:rsidR="00D32EC2" w:rsidRPr="00D32EC2" w:rsidRDefault="00D32EC2" w:rsidP="00D32EC2">
      <w:pPr>
        <w:numPr>
          <w:ilvl w:val="0"/>
          <w:numId w:val="24"/>
        </w:numPr>
        <w:rPr>
          <w:lang w:val="es-CO"/>
        </w:rPr>
      </w:pPr>
      <w:r w:rsidRPr="00D32EC2">
        <w:rPr>
          <w:lang w:val="es-CO"/>
        </w:rPr>
        <w:t>Reportes administrativos y operativos.</w:t>
      </w:r>
    </w:p>
    <w:p w14:paraId="65FBE803" w14:textId="77777777" w:rsidR="00D32EC2" w:rsidRPr="00D32EC2" w:rsidRDefault="00D32EC2" w:rsidP="00D32EC2">
      <w:pPr>
        <w:numPr>
          <w:ilvl w:val="0"/>
          <w:numId w:val="24"/>
        </w:numPr>
        <w:rPr>
          <w:lang w:val="es-CO"/>
        </w:rPr>
      </w:pPr>
      <w:r w:rsidRPr="00D32EC2">
        <w:rPr>
          <w:lang w:val="es-CO"/>
        </w:rPr>
        <w:t>Historiales y auditorías del sistema.</w:t>
      </w:r>
    </w:p>
    <w:p w14:paraId="41C3DC39" w14:textId="6D4E885F" w:rsidR="000F3C50" w:rsidRDefault="000F3C50" w:rsidP="00D32EC2">
      <w:r>
        <w:t>.</w:t>
      </w:r>
    </w:p>
    <w:p w14:paraId="11E45113" w14:textId="6940F9B7" w:rsidR="000F3C50" w:rsidRDefault="00D32EC2">
      <w:pPr>
        <w:pStyle w:val="Ttulo3"/>
      </w:pPr>
      <w:bookmarkStart w:id="23" w:name="_Toc221018148"/>
      <w:r w:rsidRPr="00D32EC2">
        <w:rPr>
          <w:noProof/>
        </w:rPr>
        <w:drawing>
          <wp:anchor distT="0" distB="0" distL="114300" distR="114300" simplePos="0" relativeHeight="251707392" behindDoc="1" locked="0" layoutInCell="1" allowOverlap="1" wp14:anchorId="05C3923B" wp14:editId="5E96257D">
            <wp:simplePos x="0" y="0"/>
            <wp:positionH relativeFrom="margin">
              <wp:align>left</wp:align>
            </wp:positionH>
            <wp:positionV relativeFrom="paragraph">
              <wp:posOffset>428201</wp:posOffset>
            </wp:positionV>
            <wp:extent cx="4934373" cy="2427150"/>
            <wp:effectExtent l="0" t="0" r="0" b="0"/>
            <wp:wrapTight wrapText="bothSides">
              <wp:wrapPolygon edited="0">
                <wp:start x="0" y="0"/>
                <wp:lineTo x="0" y="21363"/>
                <wp:lineTo x="21517" y="21363"/>
                <wp:lineTo x="21517" y="0"/>
                <wp:lineTo x="0" y="0"/>
              </wp:wrapPolygon>
            </wp:wrapTight>
            <wp:docPr id="1579890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9084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934373" cy="2427150"/>
                    </a:xfrm>
                    <a:prstGeom prst="rect">
                      <a:avLst/>
                    </a:prstGeom>
                  </pic:spPr>
                </pic:pic>
              </a:graphicData>
            </a:graphic>
          </wp:anchor>
        </w:drawing>
      </w:r>
      <w:r w:rsidR="000F3C50">
        <w:t>Interfaces de usuario</w:t>
      </w:r>
      <w:bookmarkEnd w:id="23"/>
    </w:p>
    <w:p w14:paraId="0ADB9EBB" w14:textId="77777777" w:rsidR="00D32EC2" w:rsidRDefault="00D32EC2" w:rsidP="00D32EC2">
      <w:pPr>
        <w:pStyle w:val="Normalindentado3"/>
      </w:pPr>
    </w:p>
    <w:p w14:paraId="1281626F" w14:textId="77777777" w:rsidR="00D32EC2" w:rsidRPr="00D32EC2" w:rsidRDefault="00D32EC2" w:rsidP="00D32EC2"/>
    <w:p w14:paraId="27A5C424" w14:textId="77777777" w:rsidR="00D32EC2" w:rsidRPr="00D32EC2" w:rsidRDefault="00D32EC2" w:rsidP="00D32EC2"/>
    <w:p w14:paraId="60D78178" w14:textId="77777777" w:rsidR="00D32EC2" w:rsidRPr="00D32EC2" w:rsidRDefault="00D32EC2" w:rsidP="00D32EC2"/>
    <w:p w14:paraId="6E8D9965" w14:textId="77777777" w:rsidR="00D32EC2" w:rsidRPr="00D32EC2" w:rsidRDefault="00D32EC2" w:rsidP="00D32EC2"/>
    <w:p w14:paraId="1D371927" w14:textId="77777777" w:rsidR="00D32EC2" w:rsidRPr="00D32EC2" w:rsidRDefault="00D32EC2" w:rsidP="00D32EC2"/>
    <w:p w14:paraId="79FEA049" w14:textId="77777777" w:rsidR="00D32EC2" w:rsidRPr="00D32EC2" w:rsidRDefault="00D32EC2" w:rsidP="00D32EC2"/>
    <w:p w14:paraId="25893AC0" w14:textId="77777777" w:rsidR="00D32EC2" w:rsidRPr="00D32EC2" w:rsidRDefault="00D32EC2" w:rsidP="00D32EC2"/>
    <w:p w14:paraId="34BD676B" w14:textId="77777777" w:rsidR="00D32EC2" w:rsidRPr="00D32EC2" w:rsidRDefault="00D32EC2" w:rsidP="00D32EC2"/>
    <w:p w14:paraId="524F8F2E" w14:textId="77777777" w:rsidR="00D32EC2" w:rsidRPr="00D32EC2" w:rsidRDefault="00D32EC2" w:rsidP="00D32EC2"/>
    <w:p w14:paraId="6EE25081" w14:textId="77777777" w:rsidR="00D32EC2" w:rsidRPr="00D32EC2" w:rsidRDefault="00D32EC2" w:rsidP="00D32EC2"/>
    <w:p w14:paraId="129B237D" w14:textId="77777777" w:rsidR="00D32EC2" w:rsidRPr="00D32EC2" w:rsidRDefault="00D32EC2" w:rsidP="00D32EC2"/>
    <w:p w14:paraId="5FE9DA46" w14:textId="77777777" w:rsidR="00D32EC2" w:rsidRPr="00D32EC2" w:rsidRDefault="00D32EC2" w:rsidP="00D32EC2"/>
    <w:p w14:paraId="0922F307" w14:textId="77777777" w:rsidR="00D32EC2" w:rsidRPr="00D32EC2" w:rsidRDefault="00D32EC2" w:rsidP="00D32EC2"/>
    <w:p w14:paraId="41A60E01" w14:textId="77777777" w:rsidR="00D32EC2" w:rsidRDefault="00D32EC2" w:rsidP="00D32EC2"/>
    <w:p w14:paraId="72455D68" w14:textId="77777777" w:rsidR="00D32EC2" w:rsidRDefault="00D32EC2" w:rsidP="00D32EC2"/>
    <w:p w14:paraId="73AD1E88" w14:textId="77777777" w:rsidR="00D32EC2" w:rsidRDefault="00D32EC2" w:rsidP="00D32EC2"/>
    <w:p w14:paraId="25BB1B44" w14:textId="37B3E606" w:rsidR="00D32EC2" w:rsidRPr="00D32EC2" w:rsidRDefault="00D32EC2" w:rsidP="00D32EC2">
      <w:r w:rsidRPr="00D32EC2">
        <w:rPr>
          <w:noProof/>
        </w:rPr>
        <w:drawing>
          <wp:inline distT="0" distB="0" distL="0" distR="0" wp14:anchorId="0B8C32AC" wp14:editId="48AE378E">
            <wp:extent cx="4933950" cy="2439038"/>
            <wp:effectExtent l="0" t="0" r="0" b="0"/>
            <wp:docPr id="2072530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30476"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957191" cy="2450527"/>
                    </a:xfrm>
                    <a:prstGeom prst="rect">
                      <a:avLst/>
                    </a:prstGeom>
                  </pic:spPr>
                </pic:pic>
              </a:graphicData>
            </a:graphic>
          </wp:inline>
        </w:drawing>
      </w:r>
    </w:p>
    <w:p w14:paraId="190A5FC2" w14:textId="2D9FDF29" w:rsidR="000F3C50" w:rsidRDefault="000F3C50">
      <w:pPr>
        <w:pStyle w:val="Ttulo3"/>
      </w:pPr>
      <w:bookmarkStart w:id="24" w:name="_Toc221018149"/>
      <w:r>
        <w:lastRenderedPageBreak/>
        <w:t>Interfaces de hardware</w:t>
      </w:r>
      <w:bookmarkEnd w:id="24"/>
    </w:p>
    <w:p w14:paraId="79A63538" w14:textId="5F1D3F23" w:rsidR="00D32EC2" w:rsidRPr="00D32EC2" w:rsidRDefault="00D32EC2" w:rsidP="00D32EC2">
      <w:pPr>
        <w:rPr>
          <w:lang w:val="es-CO"/>
        </w:rPr>
      </w:pPr>
      <w:r w:rsidRPr="00D32EC2">
        <w:rPr>
          <w:lang w:val="es-CO"/>
        </w:rPr>
        <w:t>El sistema Buslinnes se ejecutará sobre infraestructura informática estándar y se comunicará con los siguientes componentes de hardware:</w:t>
      </w:r>
    </w:p>
    <w:p w14:paraId="2FAAEDEA" w14:textId="77777777" w:rsidR="00D32EC2" w:rsidRPr="00D32EC2" w:rsidRDefault="00D32EC2" w:rsidP="00D32EC2">
      <w:pPr>
        <w:numPr>
          <w:ilvl w:val="0"/>
          <w:numId w:val="25"/>
        </w:numPr>
        <w:rPr>
          <w:lang w:val="es-CO"/>
        </w:rPr>
      </w:pPr>
      <w:r w:rsidRPr="00D32EC2">
        <w:rPr>
          <w:b/>
          <w:bCs/>
          <w:lang w:val="es-CO"/>
        </w:rPr>
        <w:t>Dispositivos de cómputo</w:t>
      </w:r>
      <w:r w:rsidRPr="00D32EC2">
        <w:rPr>
          <w:lang w:val="es-CO"/>
        </w:rPr>
        <w:t xml:space="preserve"> (computadores de escritorio o portátiles) utilizados por los usuarios administrativos y operativos.</w:t>
      </w:r>
    </w:p>
    <w:p w14:paraId="4B7602B9" w14:textId="77777777" w:rsidR="00D32EC2" w:rsidRPr="00D32EC2" w:rsidRDefault="00D32EC2" w:rsidP="00D32EC2">
      <w:pPr>
        <w:numPr>
          <w:ilvl w:val="0"/>
          <w:numId w:val="25"/>
        </w:numPr>
        <w:rPr>
          <w:lang w:val="es-CO"/>
        </w:rPr>
      </w:pPr>
      <w:r w:rsidRPr="00D32EC2">
        <w:rPr>
          <w:b/>
          <w:bCs/>
          <w:lang w:val="es-CO"/>
        </w:rPr>
        <w:t>Servidores</w:t>
      </w:r>
      <w:r w:rsidRPr="00D32EC2">
        <w:rPr>
          <w:lang w:val="es-CO"/>
        </w:rPr>
        <w:t xml:space="preserve"> donde se alojará la aplicación y la base de datos.</w:t>
      </w:r>
    </w:p>
    <w:p w14:paraId="09534F73" w14:textId="77777777" w:rsidR="00D32EC2" w:rsidRDefault="00D32EC2" w:rsidP="00D32EC2">
      <w:pPr>
        <w:numPr>
          <w:ilvl w:val="0"/>
          <w:numId w:val="25"/>
        </w:numPr>
        <w:rPr>
          <w:lang w:val="es-CO"/>
        </w:rPr>
      </w:pPr>
      <w:r w:rsidRPr="00D32EC2">
        <w:rPr>
          <w:b/>
          <w:bCs/>
          <w:lang w:val="es-CO"/>
        </w:rPr>
        <w:t>Dispositivos lectores de tarjetas</w:t>
      </w:r>
      <w:r w:rsidRPr="00D32EC2">
        <w:rPr>
          <w:lang w:val="es-CO"/>
        </w:rPr>
        <w:t xml:space="preserve"> (si aplica), utilizados para el registro de pagos de los pasajeros.</w:t>
      </w:r>
    </w:p>
    <w:p w14:paraId="5FF89948" w14:textId="77777777" w:rsidR="00D32EC2" w:rsidRPr="00D32EC2" w:rsidRDefault="00D32EC2" w:rsidP="00D32EC2">
      <w:pPr>
        <w:ind w:left="720"/>
        <w:rPr>
          <w:lang w:val="es-CO"/>
        </w:rPr>
      </w:pPr>
    </w:p>
    <w:p w14:paraId="5C1B92E4" w14:textId="77777777" w:rsidR="00D32EC2" w:rsidRPr="00D32EC2" w:rsidRDefault="00D32EC2" w:rsidP="00D32EC2">
      <w:pPr>
        <w:rPr>
          <w:lang w:val="es-CO"/>
        </w:rPr>
      </w:pPr>
      <w:r w:rsidRPr="00D32EC2">
        <w:rPr>
          <w:lang w:val="es-CO"/>
        </w:rPr>
        <w:t>Las características lógicas de estas interfaces incluyen:</w:t>
      </w:r>
    </w:p>
    <w:p w14:paraId="28DF23CC" w14:textId="77777777" w:rsidR="00D32EC2" w:rsidRPr="00D32EC2" w:rsidRDefault="00D32EC2" w:rsidP="00D32EC2">
      <w:pPr>
        <w:numPr>
          <w:ilvl w:val="0"/>
          <w:numId w:val="26"/>
        </w:numPr>
        <w:rPr>
          <w:lang w:val="es-CO"/>
        </w:rPr>
      </w:pPr>
      <w:r w:rsidRPr="00D32EC2">
        <w:rPr>
          <w:lang w:val="es-CO"/>
        </w:rPr>
        <w:t>Comunicación mediante puertos estándar.</w:t>
      </w:r>
    </w:p>
    <w:p w14:paraId="136D2353" w14:textId="77777777" w:rsidR="00D32EC2" w:rsidRPr="00D32EC2" w:rsidRDefault="00D32EC2" w:rsidP="00D32EC2">
      <w:pPr>
        <w:numPr>
          <w:ilvl w:val="0"/>
          <w:numId w:val="26"/>
        </w:numPr>
        <w:rPr>
          <w:lang w:val="es-CO"/>
        </w:rPr>
      </w:pPr>
      <w:r w:rsidRPr="00D32EC2">
        <w:rPr>
          <w:lang w:val="es-CO"/>
        </w:rPr>
        <w:t xml:space="preserve">Compatibilidad con dispositivos de entrada como teclado y </w:t>
      </w:r>
      <w:proofErr w:type="gramStart"/>
      <w:r w:rsidRPr="00D32EC2">
        <w:rPr>
          <w:lang w:val="es-CO"/>
        </w:rPr>
        <w:t>mouse</w:t>
      </w:r>
      <w:proofErr w:type="gramEnd"/>
      <w:r w:rsidRPr="00D32EC2">
        <w:rPr>
          <w:lang w:val="es-CO"/>
        </w:rPr>
        <w:t>.</w:t>
      </w:r>
    </w:p>
    <w:p w14:paraId="5CF0F54D" w14:textId="77777777" w:rsidR="00D32EC2" w:rsidRPr="00D32EC2" w:rsidRDefault="00D32EC2" w:rsidP="00D32EC2">
      <w:pPr>
        <w:numPr>
          <w:ilvl w:val="0"/>
          <w:numId w:val="26"/>
        </w:numPr>
        <w:rPr>
          <w:lang w:val="es-CO"/>
        </w:rPr>
      </w:pPr>
      <w:r w:rsidRPr="00D32EC2">
        <w:rPr>
          <w:lang w:val="es-CO"/>
        </w:rPr>
        <w:t>Capacidad de procesamiento suficiente para manejar múltiples usuarios concurrentes.</w:t>
      </w:r>
    </w:p>
    <w:p w14:paraId="22FF761F" w14:textId="77777777" w:rsidR="00D32EC2" w:rsidRPr="00D32EC2" w:rsidRDefault="00D32EC2" w:rsidP="00D32EC2">
      <w:pPr>
        <w:rPr>
          <w:lang w:val="es-CO"/>
        </w:rPr>
      </w:pPr>
      <w:r w:rsidRPr="00D32EC2">
        <w:rPr>
          <w:lang w:val="es-CO"/>
        </w:rPr>
        <w:t>No se requiere hardware especializado para la operación básica del sistema.</w:t>
      </w:r>
    </w:p>
    <w:p w14:paraId="3E084894" w14:textId="6C4B91C9" w:rsidR="000F3C50" w:rsidRPr="00D32EC2" w:rsidRDefault="000F3C50" w:rsidP="00D32EC2"/>
    <w:p w14:paraId="32DDE700" w14:textId="77777777" w:rsidR="000F3C50" w:rsidRDefault="000F3C50">
      <w:pPr>
        <w:pStyle w:val="Ttulo3"/>
      </w:pPr>
      <w:bookmarkStart w:id="25" w:name="_Toc221018150"/>
      <w:r>
        <w:rPr>
          <w:lang w:val="fr-FR"/>
        </w:rPr>
        <w:t>Interfaces de software</w:t>
      </w:r>
      <w:bookmarkEnd w:id="25"/>
    </w:p>
    <w:p w14:paraId="34F3A93E" w14:textId="77777777" w:rsidR="00D32EC2" w:rsidRDefault="00D32EC2" w:rsidP="00D32EC2">
      <w:pPr>
        <w:rPr>
          <w:lang w:val="es-CO"/>
        </w:rPr>
      </w:pPr>
      <w:r w:rsidRPr="00D32EC2">
        <w:rPr>
          <w:lang w:val="es-CO"/>
        </w:rPr>
        <w:t>El sistema Buslinnes deberá integrarse con los siguientes productos de software:</w:t>
      </w:r>
    </w:p>
    <w:p w14:paraId="65633D40" w14:textId="77777777" w:rsidR="00D32EC2" w:rsidRPr="00D32EC2" w:rsidRDefault="00D32EC2" w:rsidP="00D32EC2">
      <w:pPr>
        <w:rPr>
          <w:lang w:val="es-CO"/>
        </w:rPr>
      </w:pPr>
    </w:p>
    <w:p w14:paraId="02B07D74" w14:textId="77777777" w:rsidR="00D32EC2" w:rsidRPr="00D32EC2" w:rsidRDefault="00D32EC2" w:rsidP="00D32EC2">
      <w:pPr>
        <w:rPr>
          <w:b/>
          <w:bCs/>
          <w:lang w:val="es-CO"/>
        </w:rPr>
      </w:pPr>
      <w:r w:rsidRPr="00D32EC2">
        <w:rPr>
          <w:b/>
          <w:bCs/>
          <w:lang w:val="es-CO"/>
        </w:rPr>
        <w:t>Base de datos</w:t>
      </w:r>
    </w:p>
    <w:p w14:paraId="47C97B05" w14:textId="77777777" w:rsidR="00D32EC2" w:rsidRPr="00D32EC2" w:rsidRDefault="00D32EC2" w:rsidP="00D32EC2">
      <w:pPr>
        <w:numPr>
          <w:ilvl w:val="0"/>
          <w:numId w:val="27"/>
        </w:numPr>
        <w:rPr>
          <w:lang w:val="es-CO"/>
        </w:rPr>
      </w:pPr>
      <w:r w:rsidRPr="00D32EC2">
        <w:rPr>
          <w:b/>
          <w:bCs/>
          <w:lang w:val="es-CO"/>
        </w:rPr>
        <w:t>Descripción:</w:t>
      </w:r>
      <w:r w:rsidRPr="00D32EC2">
        <w:rPr>
          <w:lang w:val="es-CO"/>
        </w:rPr>
        <w:t xml:space="preserve"> Sistema gestor de base de datos relacional PostgreSQL.</w:t>
      </w:r>
    </w:p>
    <w:p w14:paraId="17814B48" w14:textId="77777777" w:rsidR="00D32EC2" w:rsidRPr="00D32EC2" w:rsidRDefault="00D32EC2" w:rsidP="00D32EC2">
      <w:pPr>
        <w:numPr>
          <w:ilvl w:val="0"/>
          <w:numId w:val="27"/>
        </w:numPr>
        <w:rPr>
          <w:lang w:val="es-CO"/>
        </w:rPr>
      </w:pPr>
      <w:r w:rsidRPr="00D32EC2">
        <w:rPr>
          <w:b/>
          <w:bCs/>
          <w:lang w:val="es-CO"/>
        </w:rPr>
        <w:t>Propósito del interfaz:</w:t>
      </w:r>
      <w:r w:rsidRPr="00D32EC2">
        <w:rPr>
          <w:lang w:val="es-CO"/>
        </w:rPr>
        <w:t xml:space="preserve"> Almacenar y gestionar la información del sistema.</w:t>
      </w:r>
    </w:p>
    <w:p w14:paraId="5631D92E" w14:textId="77777777" w:rsidR="00D32EC2" w:rsidRPr="00D32EC2" w:rsidRDefault="00D32EC2" w:rsidP="00D32EC2">
      <w:pPr>
        <w:numPr>
          <w:ilvl w:val="0"/>
          <w:numId w:val="27"/>
        </w:numPr>
        <w:rPr>
          <w:lang w:val="es-CO"/>
        </w:rPr>
      </w:pPr>
      <w:r w:rsidRPr="00D32EC2">
        <w:rPr>
          <w:b/>
          <w:bCs/>
          <w:lang w:val="es-CO"/>
        </w:rPr>
        <w:t>Definición del interfaz:</w:t>
      </w:r>
    </w:p>
    <w:p w14:paraId="51659340" w14:textId="77777777" w:rsidR="00D32EC2" w:rsidRPr="00D32EC2" w:rsidRDefault="00D32EC2" w:rsidP="00D32EC2">
      <w:pPr>
        <w:numPr>
          <w:ilvl w:val="1"/>
          <w:numId w:val="27"/>
        </w:numPr>
        <w:rPr>
          <w:lang w:val="es-CO"/>
        </w:rPr>
      </w:pPr>
      <w:r w:rsidRPr="00D32EC2">
        <w:rPr>
          <w:lang w:val="es-CO"/>
        </w:rPr>
        <w:t>Comunicación mediante sentencias SQL.</w:t>
      </w:r>
    </w:p>
    <w:p w14:paraId="40CEDA69" w14:textId="77777777" w:rsidR="00D32EC2" w:rsidRPr="00D32EC2" w:rsidRDefault="00D32EC2" w:rsidP="00D32EC2">
      <w:pPr>
        <w:numPr>
          <w:ilvl w:val="1"/>
          <w:numId w:val="27"/>
        </w:numPr>
        <w:rPr>
          <w:lang w:val="es-CO"/>
        </w:rPr>
      </w:pPr>
      <w:r w:rsidRPr="00D32EC2">
        <w:rPr>
          <w:lang w:val="es-CO"/>
        </w:rPr>
        <w:t>Uso de estructuras de tablas, funciones y restricciones definidas en el modelo de datos.</w:t>
      </w:r>
    </w:p>
    <w:p w14:paraId="5A9DD804" w14:textId="77777777" w:rsidR="00D32EC2" w:rsidRPr="00D32EC2" w:rsidRDefault="00D32EC2" w:rsidP="00D32EC2">
      <w:pPr>
        <w:rPr>
          <w:b/>
          <w:bCs/>
          <w:lang w:val="es-CO"/>
        </w:rPr>
      </w:pPr>
      <w:r w:rsidRPr="00D32EC2">
        <w:rPr>
          <w:b/>
          <w:bCs/>
          <w:lang w:val="es-CO"/>
        </w:rPr>
        <w:t>Servidor web</w:t>
      </w:r>
    </w:p>
    <w:p w14:paraId="7475048A" w14:textId="77777777" w:rsidR="00D32EC2" w:rsidRPr="00D32EC2" w:rsidRDefault="00D32EC2" w:rsidP="00D32EC2">
      <w:pPr>
        <w:numPr>
          <w:ilvl w:val="0"/>
          <w:numId w:val="28"/>
        </w:numPr>
        <w:rPr>
          <w:lang w:val="es-CO"/>
        </w:rPr>
      </w:pPr>
      <w:r w:rsidRPr="00D32EC2">
        <w:rPr>
          <w:b/>
          <w:bCs/>
          <w:lang w:val="es-CO"/>
        </w:rPr>
        <w:t>Descripción:</w:t>
      </w:r>
      <w:r w:rsidRPr="00D32EC2">
        <w:rPr>
          <w:lang w:val="es-CO"/>
        </w:rPr>
        <w:t xml:space="preserve"> Servidor web Apache.</w:t>
      </w:r>
    </w:p>
    <w:p w14:paraId="483C2256" w14:textId="77777777" w:rsidR="00D32EC2" w:rsidRPr="00D32EC2" w:rsidRDefault="00D32EC2" w:rsidP="00D32EC2">
      <w:pPr>
        <w:numPr>
          <w:ilvl w:val="0"/>
          <w:numId w:val="28"/>
        </w:numPr>
        <w:rPr>
          <w:lang w:val="es-CO"/>
        </w:rPr>
      </w:pPr>
      <w:r w:rsidRPr="00D32EC2">
        <w:rPr>
          <w:b/>
          <w:bCs/>
          <w:lang w:val="es-CO"/>
        </w:rPr>
        <w:t>Propósito del interfaz:</w:t>
      </w:r>
      <w:r w:rsidRPr="00D32EC2">
        <w:rPr>
          <w:lang w:val="es-CO"/>
        </w:rPr>
        <w:t xml:space="preserve"> Servir la aplicación web y gestionar las peticiones de los usuarios.</w:t>
      </w:r>
    </w:p>
    <w:p w14:paraId="45FE0EFD" w14:textId="77777777" w:rsidR="00D32EC2" w:rsidRPr="00D32EC2" w:rsidRDefault="00D32EC2" w:rsidP="00D32EC2">
      <w:pPr>
        <w:numPr>
          <w:ilvl w:val="0"/>
          <w:numId w:val="28"/>
        </w:numPr>
        <w:rPr>
          <w:lang w:val="es-CO"/>
        </w:rPr>
      </w:pPr>
      <w:r w:rsidRPr="00D32EC2">
        <w:rPr>
          <w:b/>
          <w:bCs/>
          <w:lang w:val="es-CO"/>
        </w:rPr>
        <w:t>Definición del interfaz:</w:t>
      </w:r>
    </w:p>
    <w:p w14:paraId="3E91E045" w14:textId="77777777" w:rsidR="00D32EC2" w:rsidRPr="00D32EC2" w:rsidRDefault="00D32EC2" w:rsidP="00D32EC2">
      <w:pPr>
        <w:numPr>
          <w:ilvl w:val="1"/>
          <w:numId w:val="28"/>
        </w:numPr>
        <w:rPr>
          <w:lang w:val="es-CO"/>
        </w:rPr>
      </w:pPr>
      <w:r w:rsidRPr="00D32EC2">
        <w:rPr>
          <w:lang w:val="es-CO"/>
        </w:rPr>
        <w:t>Comunicación mediante protocolo HTTP.</w:t>
      </w:r>
    </w:p>
    <w:p w14:paraId="7D55812B" w14:textId="77777777" w:rsidR="00D32EC2" w:rsidRPr="00D32EC2" w:rsidRDefault="00D32EC2" w:rsidP="00D32EC2">
      <w:pPr>
        <w:numPr>
          <w:ilvl w:val="1"/>
          <w:numId w:val="28"/>
        </w:numPr>
        <w:rPr>
          <w:lang w:val="es-CO"/>
        </w:rPr>
      </w:pPr>
      <w:r w:rsidRPr="00D32EC2">
        <w:rPr>
          <w:lang w:val="es-CO"/>
        </w:rPr>
        <w:t>Intercambio de datos entre el cliente y el servidor.</w:t>
      </w:r>
    </w:p>
    <w:p w14:paraId="5449411C" w14:textId="77777777" w:rsidR="00D32EC2" w:rsidRPr="00D32EC2" w:rsidRDefault="00D32EC2" w:rsidP="00D32EC2">
      <w:pPr>
        <w:rPr>
          <w:b/>
          <w:bCs/>
          <w:lang w:val="es-CO"/>
        </w:rPr>
      </w:pPr>
      <w:r w:rsidRPr="00D32EC2">
        <w:rPr>
          <w:b/>
          <w:bCs/>
          <w:lang w:val="es-CO"/>
        </w:rPr>
        <w:t>Lenguaje de programación</w:t>
      </w:r>
    </w:p>
    <w:p w14:paraId="1953BDFE" w14:textId="77777777" w:rsidR="00D32EC2" w:rsidRPr="00D32EC2" w:rsidRDefault="00D32EC2" w:rsidP="00D32EC2">
      <w:pPr>
        <w:numPr>
          <w:ilvl w:val="0"/>
          <w:numId w:val="29"/>
        </w:numPr>
        <w:rPr>
          <w:lang w:val="es-CO"/>
        </w:rPr>
      </w:pPr>
      <w:r w:rsidRPr="00D32EC2">
        <w:rPr>
          <w:b/>
          <w:bCs/>
          <w:lang w:val="es-CO"/>
        </w:rPr>
        <w:t>Descripción:</w:t>
      </w:r>
      <w:r w:rsidRPr="00D32EC2">
        <w:rPr>
          <w:lang w:val="es-CO"/>
        </w:rPr>
        <w:t xml:space="preserve"> Lenguaje PHP.</w:t>
      </w:r>
    </w:p>
    <w:p w14:paraId="3CAC858D" w14:textId="77777777" w:rsidR="00D32EC2" w:rsidRPr="00D32EC2" w:rsidRDefault="00D32EC2" w:rsidP="00D32EC2">
      <w:pPr>
        <w:numPr>
          <w:ilvl w:val="0"/>
          <w:numId w:val="29"/>
        </w:numPr>
        <w:rPr>
          <w:lang w:val="es-CO"/>
        </w:rPr>
      </w:pPr>
      <w:r w:rsidRPr="00D32EC2">
        <w:rPr>
          <w:b/>
          <w:bCs/>
          <w:lang w:val="es-CO"/>
        </w:rPr>
        <w:t>Propósito del interfaz:</w:t>
      </w:r>
      <w:r w:rsidRPr="00D32EC2">
        <w:rPr>
          <w:lang w:val="es-CO"/>
        </w:rPr>
        <w:t xml:space="preserve"> Procesar la lógica del negocio del sistema.</w:t>
      </w:r>
    </w:p>
    <w:p w14:paraId="418C489D" w14:textId="77777777" w:rsidR="00D32EC2" w:rsidRPr="00D32EC2" w:rsidRDefault="00D32EC2" w:rsidP="00D32EC2">
      <w:pPr>
        <w:numPr>
          <w:ilvl w:val="0"/>
          <w:numId w:val="29"/>
        </w:numPr>
        <w:rPr>
          <w:lang w:val="es-CO"/>
        </w:rPr>
      </w:pPr>
      <w:r w:rsidRPr="00D32EC2">
        <w:rPr>
          <w:b/>
          <w:bCs/>
          <w:lang w:val="es-CO"/>
        </w:rPr>
        <w:t>Definición del interfaz:</w:t>
      </w:r>
    </w:p>
    <w:p w14:paraId="3DCA996F" w14:textId="77777777" w:rsidR="00D32EC2" w:rsidRPr="00D32EC2" w:rsidRDefault="00D32EC2" w:rsidP="00D32EC2">
      <w:pPr>
        <w:numPr>
          <w:ilvl w:val="1"/>
          <w:numId w:val="29"/>
        </w:numPr>
        <w:rPr>
          <w:lang w:val="es-CO"/>
        </w:rPr>
      </w:pPr>
      <w:r w:rsidRPr="00D32EC2">
        <w:rPr>
          <w:lang w:val="es-CO"/>
        </w:rPr>
        <w:t>Recepción de datos desde formularios.</w:t>
      </w:r>
    </w:p>
    <w:p w14:paraId="206D0E78" w14:textId="77777777" w:rsidR="00D32EC2" w:rsidRPr="00D32EC2" w:rsidRDefault="00D32EC2" w:rsidP="00D32EC2">
      <w:pPr>
        <w:numPr>
          <w:ilvl w:val="1"/>
          <w:numId w:val="29"/>
        </w:numPr>
        <w:rPr>
          <w:lang w:val="es-CO"/>
        </w:rPr>
      </w:pPr>
      <w:r w:rsidRPr="00D32EC2">
        <w:rPr>
          <w:lang w:val="es-CO"/>
        </w:rPr>
        <w:t>Envío de respuestas al cliente web.</w:t>
      </w:r>
    </w:p>
    <w:p w14:paraId="4C187E3E" w14:textId="4A276417" w:rsidR="000F3C50" w:rsidRPr="00D32EC2" w:rsidRDefault="000F3C50" w:rsidP="00D32EC2"/>
    <w:p w14:paraId="62AFF1DA" w14:textId="59241D5D" w:rsidR="000F3C50" w:rsidRDefault="000F3C50">
      <w:pPr>
        <w:pStyle w:val="Ttulo3"/>
      </w:pPr>
      <w:bookmarkStart w:id="26" w:name="_Toc221018151"/>
      <w:r>
        <w:t>Interfaces de comunicación</w:t>
      </w:r>
      <w:bookmarkEnd w:id="26"/>
    </w:p>
    <w:p w14:paraId="367A7871" w14:textId="77777777" w:rsidR="00D32EC2" w:rsidRPr="00D32EC2" w:rsidRDefault="00D32EC2" w:rsidP="00D32EC2">
      <w:pPr>
        <w:rPr>
          <w:lang w:val="es-CO"/>
        </w:rPr>
      </w:pPr>
      <w:r w:rsidRPr="00D32EC2">
        <w:rPr>
          <w:lang w:val="es-CO"/>
        </w:rPr>
        <w:t>El sistema Buslinnes utilizará interfaces de comunicación basadas en estándares web para la interacción entre sus componentes y posibles sistemas externos.</w:t>
      </w:r>
    </w:p>
    <w:p w14:paraId="136B586D" w14:textId="77777777" w:rsidR="00D32EC2" w:rsidRPr="00D32EC2" w:rsidRDefault="00D32EC2" w:rsidP="00D32EC2">
      <w:pPr>
        <w:rPr>
          <w:lang w:val="es-CO"/>
        </w:rPr>
      </w:pPr>
      <w:r w:rsidRPr="00D32EC2">
        <w:rPr>
          <w:lang w:val="es-CO"/>
        </w:rPr>
        <w:t>Los requisitos de comunicación incluyen:</w:t>
      </w:r>
    </w:p>
    <w:p w14:paraId="182C0B1E" w14:textId="77777777" w:rsidR="00D32EC2" w:rsidRPr="00D32EC2" w:rsidRDefault="00D32EC2" w:rsidP="00D32EC2">
      <w:pPr>
        <w:numPr>
          <w:ilvl w:val="0"/>
          <w:numId w:val="30"/>
        </w:numPr>
        <w:rPr>
          <w:lang w:val="es-CO"/>
        </w:rPr>
      </w:pPr>
      <w:r w:rsidRPr="00D32EC2">
        <w:rPr>
          <w:lang w:val="es-CO"/>
        </w:rPr>
        <w:t xml:space="preserve">Uso del </w:t>
      </w:r>
      <w:r w:rsidRPr="00D32EC2">
        <w:rPr>
          <w:b/>
          <w:bCs/>
          <w:lang w:val="es-CO"/>
        </w:rPr>
        <w:t>protocolo HTTP/HTTPS</w:t>
      </w:r>
      <w:r w:rsidRPr="00D32EC2">
        <w:rPr>
          <w:lang w:val="es-CO"/>
        </w:rPr>
        <w:t xml:space="preserve"> para la comunicación entre cliente y servidor.</w:t>
      </w:r>
    </w:p>
    <w:p w14:paraId="6CB3363E" w14:textId="77777777" w:rsidR="00D32EC2" w:rsidRPr="00D32EC2" w:rsidRDefault="00D32EC2" w:rsidP="00D32EC2">
      <w:pPr>
        <w:numPr>
          <w:ilvl w:val="0"/>
          <w:numId w:val="30"/>
        </w:numPr>
        <w:rPr>
          <w:lang w:val="es-CO"/>
        </w:rPr>
      </w:pPr>
      <w:r w:rsidRPr="00D32EC2">
        <w:rPr>
          <w:lang w:val="es-CO"/>
        </w:rPr>
        <w:t xml:space="preserve">Manejo de </w:t>
      </w:r>
      <w:r w:rsidRPr="00D32EC2">
        <w:rPr>
          <w:b/>
          <w:bCs/>
          <w:lang w:val="es-CO"/>
        </w:rPr>
        <w:t>peticiones y respuestas</w:t>
      </w:r>
      <w:r w:rsidRPr="00D32EC2">
        <w:rPr>
          <w:lang w:val="es-CO"/>
        </w:rPr>
        <w:t xml:space="preserve"> entre el navegador y el servidor web.</w:t>
      </w:r>
    </w:p>
    <w:p w14:paraId="3234D924" w14:textId="77777777" w:rsidR="00D32EC2" w:rsidRPr="00D32EC2" w:rsidRDefault="00D32EC2" w:rsidP="00D32EC2">
      <w:pPr>
        <w:numPr>
          <w:ilvl w:val="0"/>
          <w:numId w:val="30"/>
        </w:numPr>
        <w:rPr>
          <w:lang w:val="es-CO"/>
        </w:rPr>
      </w:pPr>
      <w:r w:rsidRPr="00D32EC2">
        <w:rPr>
          <w:lang w:val="es-CO"/>
        </w:rPr>
        <w:t xml:space="preserve">Posibilidad de integración futura mediante </w:t>
      </w:r>
      <w:proofErr w:type="spellStart"/>
      <w:r w:rsidRPr="00D32EC2">
        <w:rPr>
          <w:b/>
          <w:bCs/>
          <w:lang w:val="es-CO"/>
        </w:rPr>
        <w:t>APIs</w:t>
      </w:r>
      <w:proofErr w:type="spellEnd"/>
      <w:r w:rsidRPr="00D32EC2">
        <w:rPr>
          <w:b/>
          <w:bCs/>
          <w:lang w:val="es-CO"/>
        </w:rPr>
        <w:t xml:space="preserve"> REST</w:t>
      </w:r>
      <w:r w:rsidRPr="00D32EC2">
        <w:rPr>
          <w:lang w:val="es-CO"/>
        </w:rPr>
        <w:t xml:space="preserve"> para el intercambio de información con otros sistemas.</w:t>
      </w:r>
    </w:p>
    <w:p w14:paraId="307B1438" w14:textId="77777777" w:rsidR="00D32EC2" w:rsidRPr="00D32EC2" w:rsidRDefault="00D32EC2" w:rsidP="00D32EC2">
      <w:pPr>
        <w:numPr>
          <w:ilvl w:val="0"/>
          <w:numId w:val="30"/>
        </w:numPr>
        <w:rPr>
          <w:lang w:val="es-CO"/>
        </w:rPr>
      </w:pPr>
      <w:r w:rsidRPr="00D32EC2">
        <w:rPr>
          <w:lang w:val="es-CO"/>
        </w:rPr>
        <w:t xml:space="preserve">Uso de formatos de datos estructurados como </w:t>
      </w:r>
      <w:r w:rsidRPr="00D32EC2">
        <w:rPr>
          <w:b/>
          <w:bCs/>
          <w:lang w:val="es-CO"/>
        </w:rPr>
        <w:t>JSON</w:t>
      </w:r>
      <w:r w:rsidRPr="00D32EC2">
        <w:rPr>
          <w:lang w:val="es-CO"/>
        </w:rPr>
        <w:t xml:space="preserve"> para el envío y recepción de información.</w:t>
      </w:r>
    </w:p>
    <w:p w14:paraId="7CC36F86" w14:textId="77777777" w:rsidR="00D32EC2" w:rsidRPr="00D32EC2" w:rsidRDefault="00D32EC2" w:rsidP="00D32EC2">
      <w:pPr>
        <w:numPr>
          <w:ilvl w:val="0"/>
          <w:numId w:val="30"/>
        </w:numPr>
        <w:rPr>
          <w:lang w:val="es-CO"/>
        </w:rPr>
      </w:pPr>
      <w:r w:rsidRPr="00D32EC2">
        <w:rPr>
          <w:lang w:val="es-CO"/>
        </w:rPr>
        <w:t xml:space="preserve">Compatibilidad con </w:t>
      </w:r>
      <w:proofErr w:type="spellStart"/>
      <w:r w:rsidRPr="00D32EC2">
        <w:rPr>
          <w:lang w:val="es-CO"/>
        </w:rPr>
        <w:t>frameworks</w:t>
      </w:r>
      <w:proofErr w:type="spellEnd"/>
      <w:r w:rsidRPr="00D32EC2">
        <w:rPr>
          <w:lang w:val="es-CO"/>
        </w:rPr>
        <w:t xml:space="preserve"> o librerías web estándar en caso de ser necesarios.</w:t>
      </w:r>
    </w:p>
    <w:p w14:paraId="71DE95F5" w14:textId="35A40DC3" w:rsidR="000F3C50" w:rsidRPr="00D32EC2" w:rsidRDefault="000F3C50" w:rsidP="00D32EC2"/>
    <w:p w14:paraId="032BCBB2" w14:textId="77777777" w:rsidR="000F3C50" w:rsidRDefault="000F3C50">
      <w:pPr>
        <w:pStyle w:val="Ttulo2"/>
      </w:pPr>
      <w:bookmarkStart w:id="27" w:name="_Toc221018152"/>
      <w:r>
        <w:lastRenderedPageBreak/>
        <w:t>Requisitos funcionales</w:t>
      </w:r>
      <w:bookmarkEnd w:id="27"/>
    </w:p>
    <w:p w14:paraId="1F196BF6" w14:textId="3B9CAD57" w:rsidR="008E1B6C" w:rsidRDefault="008E1B6C" w:rsidP="008E1B6C">
      <w:pPr>
        <w:rPr>
          <w:lang w:val="es-CO" w:eastAsia="es-CO"/>
        </w:rPr>
      </w:pPr>
      <w:r w:rsidRPr="008E1B6C">
        <w:rPr>
          <w:lang w:val="es-CO" w:eastAsia="es-CO"/>
        </w:rPr>
        <w:t>Los requisitos funcionales describen las acciones fundamentales que debe realizar el sistema Buslinnes al recibir información, procesarla y generar resultados.</w:t>
      </w:r>
      <w:r w:rsidRPr="008E1B6C">
        <w:rPr>
          <w:lang w:val="es-CO" w:eastAsia="es-CO"/>
        </w:rPr>
        <w:br/>
        <w:t>Estos requisitos contemplan la validación de entradas, la secuencia de operaciones, el manejo de errores, los parámetros involucrados, la generación de salidas y la información que será almacenada en la base de datos.</w:t>
      </w:r>
    </w:p>
    <w:p w14:paraId="6358FF40" w14:textId="77777777" w:rsidR="008E1B6C" w:rsidRPr="008E1B6C" w:rsidRDefault="008E1B6C" w:rsidP="008E1B6C">
      <w:pPr>
        <w:rPr>
          <w:lang w:val="es-CO" w:eastAsia="es-CO"/>
        </w:rPr>
      </w:pPr>
    </w:p>
    <w:p w14:paraId="2D4F7337" w14:textId="77777777" w:rsidR="008E1B6C" w:rsidRPr="008E1B6C" w:rsidRDefault="008E1B6C" w:rsidP="008E1B6C">
      <w:pPr>
        <w:rPr>
          <w:lang w:val="es-CO" w:eastAsia="es-CO"/>
        </w:rPr>
      </w:pPr>
      <w:r w:rsidRPr="008E1B6C">
        <w:rPr>
          <w:lang w:val="es-CO" w:eastAsia="es-CO"/>
        </w:rPr>
        <w:t>Los requisitos funcionales se organizan en las siguientes subsecciones.</w:t>
      </w:r>
    </w:p>
    <w:p w14:paraId="062D5410" w14:textId="78806D3E" w:rsidR="000F3C50" w:rsidRPr="008E1B6C" w:rsidRDefault="000F3C50" w:rsidP="008E1B6C"/>
    <w:p w14:paraId="70D42FD9" w14:textId="77777777" w:rsidR="008E1B6C" w:rsidRDefault="008E1B6C">
      <w:pPr>
        <w:pStyle w:val="Ttulo3"/>
      </w:pPr>
      <w:bookmarkStart w:id="28" w:name="_Toc221018154"/>
      <w:r w:rsidRPr="008E1B6C">
        <w:t>Requisito funcional 1 – Autenticación y control de acceso</w:t>
      </w:r>
    </w:p>
    <w:p w14:paraId="70CA43DA" w14:textId="77777777" w:rsidR="008E1B6C" w:rsidRPr="008E1B6C" w:rsidRDefault="008E1B6C" w:rsidP="008E1B6C">
      <w:pPr>
        <w:ind w:left="708"/>
        <w:rPr>
          <w:lang w:val="es-CO"/>
        </w:rPr>
      </w:pPr>
      <w:r w:rsidRPr="008E1B6C">
        <w:rPr>
          <w:lang w:val="es-CO"/>
        </w:rPr>
        <w:t>El sistema debe permitir la autenticación de los usuarios mediante credenciales válidas y controlar el acceso a las funcionalidades según el rol asignado.</w:t>
      </w:r>
    </w:p>
    <w:p w14:paraId="1A9A07F2" w14:textId="77777777" w:rsidR="008E1B6C" w:rsidRPr="008E1B6C" w:rsidRDefault="008E1B6C" w:rsidP="008E1B6C">
      <w:pPr>
        <w:ind w:left="708"/>
        <w:rPr>
          <w:lang w:val="es-CO"/>
        </w:rPr>
      </w:pPr>
      <w:r w:rsidRPr="008E1B6C">
        <w:rPr>
          <w:b/>
          <w:bCs/>
          <w:lang w:val="es-CO"/>
        </w:rPr>
        <w:t>Entradas:</w:t>
      </w:r>
    </w:p>
    <w:p w14:paraId="222F8B3C" w14:textId="77777777" w:rsidR="008E1B6C" w:rsidRPr="008E1B6C" w:rsidRDefault="008E1B6C" w:rsidP="008E1B6C">
      <w:pPr>
        <w:numPr>
          <w:ilvl w:val="0"/>
          <w:numId w:val="31"/>
        </w:numPr>
        <w:tabs>
          <w:tab w:val="clear" w:pos="720"/>
          <w:tab w:val="num" w:pos="1428"/>
        </w:tabs>
        <w:ind w:left="1428"/>
        <w:rPr>
          <w:lang w:val="es-CO"/>
        </w:rPr>
      </w:pPr>
      <w:r w:rsidRPr="008E1B6C">
        <w:rPr>
          <w:lang w:val="es-CO"/>
        </w:rPr>
        <w:t>Usuario</w:t>
      </w:r>
    </w:p>
    <w:p w14:paraId="14FD38BE" w14:textId="77777777" w:rsidR="008E1B6C" w:rsidRPr="008E1B6C" w:rsidRDefault="008E1B6C" w:rsidP="008E1B6C">
      <w:pPr>
        <w:numPr>
          <w:ilvl w:val="0"/>
          <w:numId w:val="31"/>
        </w:numPr>
        <w:tabs>
          <w:tab w:val="clear" w:pos="720"/>
          <w:tab w:val="num" w:pos="1428"/>
        </w:tabs>
        <w:ind w:left="1428"/>
        <w:rPr>
          <w:lang w:val="es-CO"/>
        </w:rPr>
      </w:pPr>
      <w:r w:rsidRPr="008E1B6C">
        <w:rPr>
          <w:lang w:val="es-CO"/>
        </w:rPr>
        <w:t>Contraseña</w:t>
      </w:r>
    </w:p>
    <w:p w14:paraId="5176907D" w14:textId="77777777" w:rsidR="008E1B6C" w:rsidRPr="008E1B6C" w:rsidRDefault="008E1B6C" w:rsidP="008E1B6C">
      <w:pPr>
        <w:ind w:left="708"/>
        <w:rPr>
          <w:lang w:val="es-CO"/>
        </w:rPr>
      </w:pPr>
      <w:r w:rsidRPr="008E1B6C">
        <w:rPr>
          <w:b/>
          <w:bCs/>
          <w:lang w:val="es-CO"/>
        </w:rPr>
        <w:t>Comprobación de validez de las entradas:</w:t>
      </w:r>
    </w:p>
    <w:p w14:paraId="4C91DF7B" w14:textId="77777777" w:rsidR="008E1B6C" w:rsidRPr="008E1B6C" w:rsidRDefault="008E1B6C" w:rsidP="008E1B6C">
      <w:pPr>
        <w:numPr>
          <w:ilvl w:val="0"/>
          <w:numId w:val="32"/>
        </w:numPr>
        <w:tabs>
          <w:tab w:val="clear" w:pos="720"/>
          <w:tab w:val="num" w:pos="1428"/>
        </w:tabs>
        <w:ind w:left="1428"/>
        <w:rPr>
          <w:lang w:val="es-CO"/>
        </w:rPr>
      </w:pPr>
      <w:r w:rsidRPr="008E1B6C">
        <w:rPr>
          <w:lang w:val="es-CO"/>
        </w:rPr>
        <w:t>Los campos no deben estar vacíos.</w:t>
      </w:r>
    </w:p>
    <w:p w14:paraId="133743E2" w14:textId="77777777" w:rsidR="008E1B6C" w:rsidRPr="008E1B6C" w:rsidRDefault="008E1B6C" w:rsidP="008E1B6C">
      <w:pPr>
        <w:numPr>
          <w:ilvl w:val="0"/>
          <w:numId w:val="32"/>
        </w:numPr>
        <w:tabs>
          <w:tab w:val="clear" w:pos="720"/>
          <w:tab w:val="num" w:pos="1428"/>
        </w:tabs>
        <w:ind w:left="1428"/>
        <w:rPr>
          <w:lang w:val="es-CO"/>
        </w:rPr>
      </w:pPr>
      <w:r w:rsidRPr="008E1B6C">
        <w:rPr>
          <w:lang w:val="es-CO"/>
        </w:rPr>
        <w:t>Las credenciales deben corresponder a un usuario registrado y activo.</w:t>
      </w:r>
    </w:p>
    <w:p w14:paraId="4A33F28B" w14:textId="77777777" w:rsidR="008E1B6C" w:rsidRPr="008E1B6C" w:rsidRDefault="008E1B6C" w:rsidP="008E1B6C">
      <w:pPr>
        <w:ind w:left="708"/>
        <w:rPr>
          <w:lang w:val="es-CO"/>
        </w:rPr>
      </w:pPr>
      <w:r w:rsidRPr="008E1B6C">
        <w:rPr>
          <w:b/>
          <w:bCs/>
          <w:lang w:val="es-CO"/>
        </w:rPr>
        <w:t>Secuencia de operaciones:</w:t>
      </w:r>
    </w:p>
    <w:p w14:paraId="45EC963D" w14:textId="77777777" w:rsidR="008E1B6C" w:rsidRPr="008E1B6C" w:rsidRDefault="008E1B6C" w:rsidP="008E1B6C">
      <w:pPr>
        <w:numPr>
          <w:ilvl w:val="0"/>
          <w:numId w:val="33"/>
        </w:numPr>
        <w:tabs>
          <w:tab w:val="clear" w:pos="720"/>
          <w:tab w:val="num" w:pos="1428"/>
        </w:tabs>
        <w:ind w:left="1428"/>
        <w:rPr>
          <w:lang w:val="es-CO"/>
        </w:rPr>
      </w:pPr>
      <w:r w:rsidRPr="008E1B6C">
        <w:rPr>
          <w:lang w:val="es-CO"/>
        </w:rPr>
        <w:t>El usuario ingresa las credenciales desde el navegador.</w:t>
      </w:r>
    </w:p>
    <w:p w14:paraId="204C708A" w14:textId="77777777" w:rsidR="008E1B6C" w:rsidRPr="008E1B6C" w:rsidRDefault="008E1B6C" w:rsidP="008E1B6C">
      <w:pPr>
        <w:numPr>
          <w:ilvl w:val="0"/>
          <w:numId w:val="33"/>
        </w:numPr>
        <w:tabs>
          <w:tab w:val="clear" w:pos="720"/>
          <w:tab w:val="num" w:pos="1428"/>
        </w:tabs>
        <w:ind w:left="1428"/>
        <w:rPr>
          <w:lang w:val="es-CO"/>
        </w:rPr>
      </w:pPr>
      <w:r w:rsidRPr="008E1B6C">
        <w:rPr>
          <w:lang w:val="es-CO"/>
        </w:rPr>
        <w:t>El servidor valida la información.</w:t>
      </w:r>
    </w:p>
    <w:p w14:paraId="2F861176" w14:textId="77777777" w:rsidR="008E1B6C" w:rsidRPr="008E1B6C" w:rsidRDefault="008E1B6C" w:rsidP="008E1B6C">
      <w:pPr>
        <w:numPr>
          <w:ilvl w:val="0"/>
          <w:numId w:val="33"/>
        </w:numPr>
        <w:tabs>
          <w:tab w:val="clear" w:pos="720"/>
          <w:tab w:val="num" w:pos="1428"/>
        </w:tabs>
        <w:ind w:left="1428"/>
        <w:rPr>
          <w:lang w:val="es-CO"/>
        </w:rPr>
      </w:pPr>
      <w:r w:rsidRPr="008E1B6C">
        <w:rPr>
          <w:lang w:val="es-CO"/>
        </w:rPr>
        <w:t>Se verifica el rol del usuario.</w:t>
      </w:r>
    </w:p>
    <w:p w14:paraId="45589F9A" w14:textId="77777777" w:rsidR="008E1B6C" w:rsidRPr="008E1B6C" w:rsidRDefault="008E1B6C" w:rsidP="008E1B6C">
      <w:pPr>
        <w:numPr>
          <w:ilvl w:val="0"/>
          <w:numId w:val="33"/>
        </w:numPr>
        <w:tabs>
          <w:tab w:val="clear" w:pos="720"/>
          <w:tab w:val="num" w:pos="1428"/>
        </w:tabs>
        <w:ind w:left="1428"/>
        <w:rPr>
          <w:lang w:val="es-CO"/>
        </w:rPr>
      </w:pPr>
      <w:r w:rsidRPr="008E1B6C">
        <w:rPr>
          <w:lang w:val="es-CO"/>
        </w:rPr>
        <w:t>Se concede o deniega el acceso.</w:t>
      </w:r>
    </w:p>
    <w:p w14:paraId="73EFB893" w14:textId="77777777" w:rsidR="008E1B6C" w:rsidRPr="008E1B6C" w:rsidRDefault="008E1B6C" w:rsidP="008E1B6C">
      <w:pPr>
        <w:ind w:left="708"/>
        <w:rPr>
          <w:lang w:val="es-CO"/>
        </w:rPr>
      </w:pPr>
      <w:r w:rsidRPr="008E1B6C">
        <w:rPr>
          <w:b/>
          <w:bCs/>
          <w:lang w:val="es-CO"/>
        </w:rPr>
        <w:t>Respuesta a situaciones anormales:</w:t>
      </w:r>
    </w:p>
    <w:p w14:paraId="4E88D33E" w14:textId="77777777" w:rsidR="008E1B6C" w:rsidRPr="008E1B6C" w:rsidRDefault="008E1B6C" w:rsidP="008E1B6C">
      <w:pPr>
        <w:numPr>
          <w:ilvl w:val="0"/>
          <w:numId w:val="34"/>
        </w:numPr>
        <w:tabs>
          <w:tab w:val="clear" w:pos="720"/>
          <w:tab w:val="num" w:pos="1428"/>
        </w:tabs>
        <w:ind w:left="1428"/>
        <w:rPr>
          <w:lang w:val="es-CO"/>
        </w:rPr>
      </w:pPr>
      <w:r w:rsidRPr="008E1B6C">
        <w:rPr>
          <w:lang w:val="es-CO"/>
        </w:rPr>
        <w:t>Credenciales incorrectas.</w:t>
      </w:r>
    </w:p>
    <w:p w14:paraId="721CC477" w14:textId="77777777" w:rsidR="008E1B6C" w:rsidRPr="008E1B6C" w:rsidRDefault="008E1B6C" w:rsidP="008E1B6C">
      <w:pPr>
        <w:numPr>
          <w:ilvl w:val="0"/>
          <w:numId w:val="34"/>
        </w:numPr>
        <w:tabs>
          <w:tab w:val="clear" w:pos="720"/>
          <w:tab w:val="num" w:pos="1428"/>
        </w:tabs>
        <w:ind w:left="1428"/>
        <w:rPr>
          <w:lang w:val="es-CO"/>
        </w:rPr>
      </w:pPr>
      <w:r w:rsidRPr="008E1B6C">
        <w:rPr>
          <w:lang w:val="es-CO"/>
        </w:rPr>
        <w:t>Usuario inactivo.</w:t>
      </w:r>
    </w:p>
    <w:p w14:paraId="54AA0C5B" w14:textId="77777777" w:rsidR="008E1B6C" w:rsidRPr="008E1B6C" w:rsidRDefault="008E1B6C" w:rsidP="008E1B6C">
      <w:pPr>
        <w:numPr>
          <w:ilvl w:val="0"/>
          <w:numId w:val="34"/>
        </w:numPr>
        <w:tabs>
          <w:tab w:val="clear" w:pos="720"/>
          <w:tab w:val="num" w:pos="1428"/>
        </w:tabs>
        <w:ind w:left="1428"/>
        <w:rPr>
          <w:lang w:val="es-CO"/>
        </w:rPr>
      </w:pPr>
      <w:r w:rsidRPr="008E1B6C">
        <w:rPr>
          <w:lang w:val="es-CO"/>
        </w:rPr>
        <w:t>Sesión expirada.</w:t>
      </w:r>
    </w:p>
    <w:p w14:paraId="1AA8D41B" w14:textId="77777777" w:rsidR="008E1B6C" w:rsidRPr="008E1B6C" w:rsidRDefault="008E1B6C" w:rsidP="008E1B6C">
      <w:pPr>
        <w:ind w:left="708"/>
        <w:rPr>
          <w:lang w:val="es-CO"/>
        </w:rPr>
      </w:pPr>
      <w:r w:rsidRPr="008E1B6C">
        <w:rPr>
          <w:b/>
          <w:bCs/>
          <w:lang w:val="es-CO"/>
        </w:rPr>
        <w:t>Salidas:</w:t>
      </w:r>
    </w:p>
    <w:p w14:paraId="59DDC981" w14:textId="77777777" w:rsidR="008E1B6C" w:rsidRPr="008E1B6C" w:rsidRDefault="008E1B6C" w:rsidP="008E1B6C">
      <w:pPr>
        <w:numPr>
          <w:ilvl w:val="0"/>
          <w:numId w:val="35"/>
        </w:numPr>
        <w:tabs>
          <w:tab w:val="clear" w:pos="720"/>
          <w:tab w:val="num" w:pos="1428"/>
        </w:tabs>
        <w:ind w:left="1428"/>
        <w:rPr>
          <w:lang w:val="es-CO"/>
        </w:rPr>
      </w:pPr>
      <w:r w:rsidRPr="008E1B6C">
        <w:rPr>
          <w:lang w:val="es-CO"/>
        </w:rPr>
        <w:t>Acceso al sistema.</w:t>
      </w:r>
    </w:p>
    <w:p w14:paraId="2C882E75" w14:textId="77777777" w:rsidR="008E1B6C" w:rsidRPr="008E1B6C" w:rsidRDefault="008E1B6C" w:rsidP="008E1B6C">
      <w:pPr>
        <w:numPr>
          <w:ilvl w:val="0"/>
          <w:numId w:val="35"/>
        </w:numPr>
        <w:tabs>
          <w:tab w:val="clear" w:pos="720"/>
          <w:tab w:val="num" w:pos="1428"/>
        </w:tabs>
        <w:ind w:left="1428"/>
        <w:rPr>
          <w:lang w:val="es-CO"/>
        </w:rPr>
      </w:pPr>
      <w:r w:rsidRPr="008E1B6C">
        <w:rPr>
          <w:lang w:val="es-CO"/>
        </w:rPr>
        <w:t>Mensajes de error o confirmación.</w:t>
      </w:r>
    </w:p>
    <w:p w14:paraId="7F6B1B1D" w14:textId="77777777" w:rsidR="008E1B6C" w:rsidRPr="008E1B6C" w:rsidRDefault="008E1B6C" w:rsidP="008E1B6C">
      <w:pPr>
        <w:ind w:left="708"/>
        <w:rPr>
          <w:lang w:val="es-CO"/>
        </w:rPr>
      </w:pPr>
      <w:r w:rsidRPr="008E1B6C">
        <w:rPr>
          <w:b/>
          <w:bCs/>
          <w:lang w:val="es-CO"/>
        </w:rPr>
        <w:t>Información almacenada en la base de datos:</w:t>
      </w:r>
    </w:p>
    <w:p w14:paraId="4AFC14DB" w14:textId="77777777" w:rsidR="008E1B6C" w:rsidRPr="008E1B6C" w:rsidRDefault="008E1B6C" w:rsidP="008E1B6C">
      <w:pPr>
        <w:numPr>
          <w:ilvl w:val="0"/>
          <w:numId w:val="36"/>
        </w:numPr>
        <w:tabs>
          <w:tab w:val="clear" w:pos="720"/>
          <w:tab w:val="num" w:pos="1428"/>
        </w:tabs>
        <w:ind w:left="1428"/>
        <w:rPr>
          <w:lang w:val="es-CO"/>
        </w:rPr>
      </w:pPr>
      <w:r w:rsidRPr="008E1B6C">
        <w:rPr>
          <w:lang w:val="es-CO"/>
        </w:rPr>
        <w:t>Usuarios</w:t>
      </w:r>
    </w:p>
    <w:p w14:paraId="43B8EFFF" w14:textId="77777777" w:rsidR="008E1B6C" w:rsidRPr="008E1B6C" w:rsidRDefault="008E1B6C" w:rsidP="008E1B6C">
      <w:pPr>
        <w:numPr>
          <w:ilvl w:val="0"/>
          <w:numId w:val="36"/>
        </w:numPr>
        <w:tabs>
          <w:tab w:val="clear" w:pos="720"/>
          <w:tab w:val="num" w:pos="1428"/>
        </w:tabs>
        <w:ind w:left="1428"/>
        <w:rPr>
          <w:lang w:val="es-CO"/>
        </w:rPr>
      </w:pPr>
      <w:r w:rsidRPr="008E1B6C">
        <w:rPr>
          <w:lang w:val="es-CO"/>
        </w:rPr>
        <w:t>Roles</w:t>
      </w:r>
    </w:p>
    <w:p w14:paraId="07B324D9" w14:textId="6051B293" w:rsidR="008E1B6C" w:rsidRPr="00770E4D" w:rsidRDefault="008E1B6C" w:rsidP="008E1B6C">
      <w:pPr>
        <w:numPr>
          <w:ilvl w:val="0"/>
          <w:numId w:val="36"/>
        </w:numPr>
        <w:tabs>
          <w:tab w:val="clear" w:pos="720"/>
          <w:tab w:val="num" w:pos="1428"/>
        </w:tabs>
        <w:ind w:left="1428"/>
        <w:rPr>
          <w:lang w:val="es-CO"/>
        </w:rPr>
      </w:pPr>
      <w:r w:rsidRPr="008E1B6C">
        <w:rPr>
          <w:lang w:val="es-CO"/>
        </w:rPr>
        <w:t>Registros de auditoría de acceso.</w:t>
      </w:r>
    </w:p>
    <w:p w14:paraId="29131AFF" w14:textId="39694817" w:rsidR="000F3C50" w:rsidRDefault="000F3C50">
      <w:pPr>
        <w:pStyle w:val="Ttulo3"/>
      </w:pPr>
      <w:r>
        <w:t>Requisito funcional 2</w:t>
      </w:r>
      <w:bookmarkEnd w:id="28"/>
      <w:r w:rsidR="008E1B6C">
        <w:t xml:space="preserve"> </w:t>
      </w:r>
      <w:r w:rsidR="008E1B6C" w:rsidRPr="008E1B6C">
        <w:t>– Gestión general del sistema</w:t>
      </w:r>
    </w:p>
    <w:p w14:paraId="3DAA3854" w14:textId="77777777" w:rsidR="008E1B6C" w:rsidRPr="008E1B6C" w:rsidRDefault="008E1B6C" w:rsidP="008E1B6C">
      <w:pPr>
        <w:ind w:left="708"/>
        <w:rPr>
          <w:lang w:val="es-CO"/>
        </w:rPr>
      </w:pPr>
      <w:r w:rsidRPr="008E1B6C">
        <w:rPr>
          <w:lang w:val="es-CO"/>
        </w:rPr>
        <w:t>El sistema debe permitir la gestión integral de la información principal del sistema.</w:t>
      </w:r>
    </w:p>
    <w:p w14:paraId="463FBE77" w14:textId="77777777" w:rsidR="008E1B6C" w:rsidRPr="008E1B6C" w:rsidRDefault="008E1B6C" w:rsidP="008E1B6C">
      <w:pPr>
        <w:ind w:left="708"/>
        <w:rPr>
          <w:lang w:val="es-CO"/>
        </w:rPr>
      </w:pPr>
      <w:r w:rsidRPr="008E1B6C">
        <w:rPr>
          <w:b/>
          <w:bCs/>
          <w:lang w:val="es-CO"/>
        </w:rPr>
        <w:t>Entradas:</w:t>
      </w:r>
    </w:p>
    <w:p w14:paraId="167AADCE" w14:textId="77777777" w:rsidR="008E1B6C" w:rsidRPr="008E1B6C" w:rsidRDefault="008E1B6C" w:rsidP="008E1B6C">
      <w:pPr>
        <w:numPr>
          <w:ilvl w:val="0"/>
          <w:numId w:val="37"/>
        </w:numPr>
        <w:tabs>
          <w:tab w:val="clear" w:pos="720"/>
          <w:tab w:val="num" w:pos="1428"/>
        </w:tabs>
        <w:ind w:left="1428"/>
        <w:rPr>
          <w:lang w:val="es-CO"/>
        </w:rPr>
      </w:pPr>
      <w:r w:rsidRPr="008E1B6C">
        <w:rPr>
          <w:lang w:val="es-CO"/>
        </w:rPr>
        <w:t>Datos de usuarios, empresas, buses, conductores, rutas y pasajeros.</w:t>
      </w:r>
    </w:p>
    <w:p w14:paraId="7B6A71C1" w14:textId="77777777" w:rsidR="008E1B6C" w:rsidRPr="008E1B6C" w:rsidRDefault="008E1B6C" w:rsidP="008E1B6C">
      <w:pPr>
        <w:ind w:left="708"/>
        <w:rPr>
          <w:lang w:val="es-CO"/>
        </w:rPr>
      </w:pPr>
      <w:r w:rsidRPr="008E1B6C">
        <w:rPr>
          <w:b/>
          <w:bCs/>
          <w:lang w:val="es-CO"/>
        </w:rPr>
        <w:t>Comprobación de validez de las entradas:</w:t>
      </w:r>
    </w:p>
    <w:p w14:paraId="3D9AE29D" w14:textId="77777777" w:rsidR="008E1B6C" w:rsidRPr="008E1B6C" w:rsidRDefault="008E1B6C" w:rsidP="008E1B6C">
      <w:pPr>
        <w:numPr>
          <w:ilvl w:val="0"/>
          <w:numId w:val="38"/>
        </w:numPr>
        <w:tabs>
          <w:tab w:val="clear" w:pos="720"/>
          <w:tab w:val="num" w:pos="1428"/>
        </w:tabs>
        <w:ind w:left="1428"/>
        <w:rPr>
          <w:lang w:val="es-CO"/>
        </w:rPr>
      </w:pPr>
      <w:r w:rsidRPr="008E1B6C">
        <w:rPr>
          <w:lang w:val="es-CO"/>
        </w:rPr>
        <w:t>Campos obligatorios completos.</w:t>
      </w:r>
    </w:p>
    <w:p w14:paraId="79F47148" w14:textId="77777777" w:rsidR="008E1B6C" w:rsidRPr="008E1B6C" w:rsidRDefault="008E1B6C" w:rsidP="008E1B6C">
      <w:pPr>
        <w:numPr>
          <w:ilvl w:val="0"/>
          <w:numId w:val="38"/>
        </w:numPr>
        <w:tabs>
          <w:tab w:val="clear" w:pos="720"/>
          <w:tab w:val="num" w:pos="1428"/>
        </w:tabs>
        <w:ind w:left="1428"/>
        <w:rPr>
          <w:lang w:val="es-CO"/>
        </w:rPr>
      </w:pPr>
      <w:r w:rsidRPr="008E1B6C">
        <w:rPr>
          <w:lang w:val="es-CO"/>
        </w:rPr>
        <w:t>Formatos correctos.</w:t>
      </w:r>
    </w:p>
    <w:p w14:paraId="31AAC59A" w14:textId="77777777" w:rsidR="008E1B6C" w:rsidRPr="008E1B6C" w:rsidRDefault="008E1B6C" w:rsidP="008E1B6C">
      <w:pPr>
        <w:numPr>
          <w:ilvl w:val="0"/>
          <w:numId w:val="38"/>
        </w:numPr>
        <w:tabs>
          <w:tab w:val="clear" w:pos="720"/>
          <w:tab w:val="num" w:pos="1428"/>
        </w:tabs>
        <w:ind w:left="1428"/>
        <w:rPr>
          <w:lang w:val="es-CO"/>
        </w:rPr>
      </w:pPr>
      <w:r w:rsidRPr="008E1B6C">
        <w:rPr>
          <w:lang w:val="es-CO"/>
        </w:rPr>
        <w:t>No duplicidad de registros.</w:t>
      </w:r>
    </w:p>
    <w:p w14:paraId="7F6B74E4" w14:textId="77777777" w:rsidR="008E1B6C" w:rsidRPr="008E1B6C" w:rsidRDefault="008E1B6C" w:rsidP="008E1B6C">
      <w:pPr>
        <w:ind w:left="708"/>
        <w:rPr>
          <w:lang w:val="es-CO"/>
        </w:rPr>
      </w:pPr>
      <w:r w:rsidRPr="008E1B6C">
        <w:rPr>
          <w:b/>
          <w:bCs/>
          <w:lang w:val="es-CO"/>
        </w:rPr>
        <w:t>Secuencia de operaciones:</w:t>
      </w:r>
    </w:p>
    <w:p w14:paraId="587047C3" w14:textId="77777777" w:rsidR="008E1B6C" w:rsidRPr="008E1B6C" w:rsidRDefault="008E1B6C" w:rsidP="008E1B6C">
      <w:pPr>
        <w:numPr>
          <w:ilvl w:val="0"/>
          <w:numId w:val="39"/>
        </w:numPr>
        <w:tabs>
          <w:tab w:val="clear" w:pos="720"/>
          <w:tab w:val="num" w:pos="1428"/>
        </w:tabs>
        <w:ind w:left="1428"/>
        <w:rPr>
          <w:lang w:val="es-CO"/>
        </w:rPr>
      </w:pPr>
      <w:r w:rsidRPr="008E1B6C">
        <w:rPr>
          <w:lang w:val="es-CO"/>
        </w:rPr>
        <w:t>El usuario selecciona el módulo de gestión.</w:t>
      </w:r>
    </w:p>
    <w:p w14:paraId="667DE445" w14:textId="77777777" w:rsidR="008E1B6C" w:rsidRPr="008E1B6C" w:rsidRDefault="008E1B6C" w:rsidP="008E1B6C">
      <w:pPr>
        <w:numPr>
          <w:ilvl w:val="0"/>
          <w:numId w:val="39"/>
        </w:numPr>
        <w:tabs>
          <w:tab w:val="clear" w:pos="720"/>
          <w:tab w:val="num" w:pos="1428"/>
        </w:tabs>
        <w:ind w:left="1428"/>
        <w:rPr>
          <w:lang w:val="es-CO"/>
        </w:rPr>
      </w:pPr>
      <w:r w:rsidRPr="008E1B6C">
        <w:rPr>
          <w:lang w:val="es-CO"/>
        </w:rPr>
        <w:t>Ingresa o modifica información.</w:t>
      </w:r>
    </w:p>
    <w:p w14:paraId="06AB2282" w14:textId="77777777" w:rsidR="008E1B6C" w:rsidRPr="008E1B6C" w:rsidRDefault="008E1B6C" w:rsidP="008E1B6C">
      <w:pPr>
        <w:numPr>
          <w:ilvl w:val="0"/>
          <w:numId w:val="39"/>
        </w:numPr>
        <w:tabs>
          <w:tab w:val="clear" w:pos="720"/>
          <w:tab w:val="num" w:pos="1428"/>
        </w:tabs>
        <w:ind w:left="1428"/>
        <w:rPr>
          <w:lang w:val="es-CO"/>
        </w:rPr>
      </w:pPr>
      <w:r w:rsidRPr="008E1B6C">
        <w:rPr>
          <w:lang w:val="es-CO"/>
        </w:rPr>
        <w:t>El sistema valida los datos.</w:t>
      </w:r>
    </w:p>
    <w:p w14:paraId="6E5776DE" w14:textId="77777777" w:rsidR="008E1B6C" w:rsidRPr="008E1B6C" w:rsidRDefault="008E1B6C" w:rsidP="008E1B6C">
      <w:pPr>
        <w:numPr>
          <w:ilvl w:val="0"/>
          <w:numId w:val="39"/>
        </w:numPr>
        <w:tabs>
          <w:tab w:val="clear" w:pos="720"/>
          <w:tab w:val="num" w:pos="1428"/>
        </w:tabs>
        <w:ind w:left="1428"/>
        <w:rPr>
          <w:lang w:val="es-CO"/>
        </w:rPr>
      </w:pPr>
      <w:r w:rsidRPr="008E1B6C">
        <w:rPr>
          <w:lang w:val="es-CO"/>
        </w:rPr>
        <w:t>El sistema almacena o actualiza la información.</w:t>
      </w:r>
    </w:p>
    <w:p w14:paraId="2C7811D8" w14:textId="77777777" w:rsidR="008E1B6C" w:rsidRPr="008E1B6C" w:rsidRDefault="008E1B6C" w:rsidP="008E1B6C">
      <w:pPr>
        <w:ind w:left="708"/>
        <w:rPr>
          <w:lang w:val="es-CO"/>
        </w:rPr>
      </w:pPr>
      <w:r w:rsidRPr="008E1B6C">
        <w:rPr>
          <w:b/>
          <w:bCs/>
          <w:lang w:val="es-CO"/>
        </w:rPr>
        <w:t>Respuesta a situaciones anormales:</w:t>
      </w:r>
    </w:p>
    <w:p w14:paraId="1551543A" w14:textId="77777777" w:rsidR="008E1B6C" w:rsidRPr="008E1B6C" w:rsidRDefault="008E1B6C" w:rsidP="008E1B6C">
      <w:pPr>
        <w:numPr>
          <w:ilvl w:val="0"/>
          <w:numId w:val="40"/>
        </w:numPr>
        <w:tabs>
          <w:tab w:val="clear" w:pos="720"/>
          <w:tab w:val="num" w:pos="1428"/>
        </w:tabs>
        <w:ind w:left="1428"/>
        <w:rPr>
          <w:lang w:val="es-CO"/>
        </w:rPr>
      </w:pPr>
      <w:r w:rsidRPr="008E1B6C">
        <w:rPr>
          <w:lang w:val="es-CO"/>
        </w:rPr>
        <w:t>Datos incompletos.</w:t>
      </w:r>
    </w:p>
    <w:p w14:paraId="6C18F6DB" w14:textId="77777777" w:rsidR="008E1B6C" w:rsidRPr="008E1B6C" w:rsidRDefault="008E1B6C" w:rsidP="008E1B6C">
      <w:pPr>
        <w:numPr>
          <w:ilvl w:val="0"/>
          <w:numId w:val="40"/>
        </w:numPr>
        <w:tabs>
          <w:tab w:val="clear" w:pos="720"/>
          <w:tab w:val="num" w:pos="1428"/>
        </w:tabs>
        <w:ind w:left="1428"/>
        <w:rPr>
          <w:lang w:val="es-CO"/>
        </w:rPr>
      </w:pPr>
      <w:r w:rsidRPr="008E1B6C">
        <w:rPr>
          <w:lang w:val="es-CO"/>
        </w:rPr>
        <w:t>Violación de restricciones de la base de datos.</w:t>
      </w:r>
    </w:p>
    <w:p w14:paraId="14C31BD5" w14:textId="77777777" w:rsidR="008E1B6C" w:rsidRPr="008E1B6C" w:rsidRDefault="008E1B6C" w:rsidP="008E1B6C">
      <w:pPr>
        <w:ind w:left="708"/>
        <w:rPr>
          <w:lang w:val="es-CO"/>
        </w:rPr>
      </w:pPr>
      <w:r w:rsidRPr="008E1B6C">
        <w:rPr>
          <w:b/>
          <w:bCs/>
          <w:lang w:val="es-CO"/>
        </w:rPr>
        <w:t>Salidas:</w:t>
      </w:r>
    </w:p>
    <w:p w14:paraId="1C0F7FFD" w14:textId="77777777" w:rsidR="008E1B6C" w:rsidRPr="008E1B6C" w:rsidRDefault="008E1B6C" w:rsidP="008E1B6C">
      <w:pPr>
        <w:numPr>
          <w:ilvl w:val="0"/>
          <w:numId w:val="41"/>
        </w:numPr>
        <w:tabs>
          <w:tab w:val="clear" w:pos="720"/>
          <w:tab w:val="num" w:pos="1428"/>
        </w:tabs>
        <w:ind w:left="1428"/>
        <w:rPr>
          <w:lang w:val="es-CO"/>
        </w:rPr>
      </w:pPr>
      <w:r w:rsidRPr="008E1B6C">
        <w:rPr>
          <w:lang w:val="es-CO"/>
        </w:rPr>
        <w:lastRenderedPageBreak/>
        <w:t>Confirmación de la operación.</w:t>
      </w:r>
    </w:p>
    <w:p w14:paraId="19ADDCF0" w14:textId="77777777" w:rsidR="008E1B6C" w:rsidRPr="008E1B6C" w:rsidRDefault="008E1B6C" w:rsidP="008E1B6C">
      <w:pPr>
        <w:numPr>
          <w:ilvl w:val="0"/>
          <w:numId w:val="41"/>
        </w:numPr>
        <w:tabs>
          <w:tab w:val="clear" w:pos="720"/>
          <w:tab w:val="num" w:pos="1428"/>
        </w:tabs>
        <w:ind w:left="1428"/>
        <w:rPr>
          <w:lang w:val="es-CO"/>
        </w:rPr>
      </w:pPr>
      <w:r w:rsidRPr="008E1B6C">
        <w:rPr>
          <w:lang w:val="es-CO"/>
        </w:rPr>
        <w:t>Visualización de registros actualizados.</w:t>
      </w:r>
    </w:p>
    <w:p w14:paraId="3E01965D" w14:textId="77777777" w:rsidR="008E1B6C" w:rsidRPr="008E1B6C" w:rsidRDefault="008E1B6C" w:rsidP="008E1B6C">
      <w:pPr>
        <w:ind w:left="708"/>
        <w:rPr>
          <w:lang w:val="es-CO"/>
        </w:rPr>
      </w:pPr>
      <w:r w:rsidRPr="008E1B6C">
        <w:rPr>
          <w:b/>
          <w:bCs/>
          <w:lang w:val="es-CO"/>
        </w:rPr>
        <w:t>Información almacenada en la base de datos:</w:t>
      </w:r>
    </w:p>
    <w:p w14:paraId="1B36318E" w14:textId="60BD5F03" w:rsidR="008E1B6C" w:rsidRPr="00770E4D" w:rsidRDefault="008E1B6C" w:rsidP="008E1B6C">
      <w:pPr>
        <w:numPr>
          <w:ilvl w:val="0"/>
          <w:numId w:val="42"/>
        </w:numPr>
        <w:tabs>
          <w:tab w:val="clear" w:pos="720"/>
          <w:tab w:val="num" w:pos="1428"/>
        </w:tabs>
        <w:ind w:left="1428"/>
        <w:rPr>
          <w:lang w:val="es-CO"/>
        </w:rPr>
      </w:pPr>
      <w:r w:rsidRPr="008E1B6C">
        <w:rPr>
          <w:lang w:val="es-CO"/>
        </w:rPr>
        <w:t>Tablas maestras del sistema.</w:t>
      </w:r>
    </w:p>
    <w:p w14:paraId="5CFF7BF5" w14:textId="10C612F9" w:rsidR="000F3C50" w:rsidRDefault="000F3C50">
      <w:pPr>
        <w:pStyle w:val="Ttulo3"/>
      </w:pPr>
      <w:bookmarkStart w:id="29" w:name="_Toc221018155"/>
      <w:r>
        <w:t>Requisito funcional 3</w:t>
      </w:r>
      <w:bookmarkEnd w:id="29"/>
      <w:r w:rsidR="008E1B6C">
        <w:t xml:space="preserve"> </w:t>
      </w:r>
      <w:r w:rsidR="008E1B6C" w:rsidRPr="008E1B6C">
        <w:t>– Gestión de la operación del transporte</w:t>
      </w:r>
    </w:p>
    <w:p w14:paraId="26632717" w14:textId="77777777" w:rsidR="008E1B6C" w:rsidRPr="008E1B6C" w:rsidRDefault="008E1B6C" w:rsidP="008E1B6C">
      <w:pPr>
        <w:ind w:left="708"/>
        <w:rPr>
          <w:lang w:val="es-CO"/>
        </w:rPr>
      </w:pPr>
      <w:r w:rsidRPr="008E1B6C">
        <w:rPr>
          <w:lang w:val="es-CO"/>
        </w:rPr>
        <w:t>El sistema debe permitir la gestión operativa del transporte público.</w:t>
      </w:r>
    </w:p>
    <w:p w14:paraId="44DF527B" w14:textId="77777777" w:rsidR="008E1B6C" w:rsidRPr="008E1B6C" w:rsidRDefault="008E1B6C" w:rsidP="008E1B6C">
      <w:pPr>
        <w:ind w:left="708"/>
        <w:rPr>
          <w:lang w:val="es-CO"/>
        </w:rPr>
      </w:pPr>
      <w:r w:rsidRPr="008E1B6C">
        <w:rPr>
          <w:b/>
          <w:bCs/>
          <w:lang w:val="es-CO"/>
        </w:rPr>
        <w:t>Entradas:</w:t>
      </w:r>
    </w:p>
    <w:p w14:paraId="466C0A35" w14:textId="77777777" w:rsidR="008E1B6C" w:rsidRPr="008E1B6C" w:rsidRDefault="008E1B6C" w:rsidP="008E1B6C">
      <w:pPr>
        <w:numPr>
          <w:ilvl w:val="0"/>
          <w:numId w:val="43"/>
        </w:numPr>
        <w:tabs>
          <w:tab w:val="clear" w:pos="720"/>
          <w:tab w:val="num" w:pos="1428"/>
        </w:tabs>
        <w:ind w:left="1428"/>
        <w:rPr>
          <w:lang w:val="es-CO"/>
        </w:rPr>
      </w:pPr>
      <w:r w:rsidRPr="008E1B6C">
        <w:rPr>
          <w:lang w:val="es-CO"/>
        </w:rPr>
        <w:t>Asignaciones de buses, rutas y conductores.</w:t>
      </w:r>
    </w:p>
    <w:p w14:paraId="39D05EB5" w14:textId="77777777" w:rsidR="008E1B6C" w:rsidRPr="008E1B6C" w:rsidRDefault="008E1B6C" w:rsidP="008E1B6C">
      <w:pPr>
        <w:numPr>
          <w:ilvl w:val="0"/>
          <w:numId w:val="43"/>
        </w:numPr>
        <w:tabs>
          <w:tab w:val="clear" w:pos="720"/>
          <w:tab w:val="num" w:pos="1428"/>
        </w:tabs>
        <w:ind w:left="1428"/>
        <w:rPr>
          <w:lang w:val="es-CO"/>
        </w:rPr>
      </w:pPr>
      <w:r w:rsidRPr="008E1B6C">
        <w:rPr>
          <w:lang w:val="es-CO"/>
        </w:rPr>
        <w:t>Estados operativos de los buses.</w:t>
      </w:r>
    </w:p>
    <w:p w14:paraId="09CE1C3A" w14:textId="77777777" w:rsidR="008E1B6C" w:rsidRPr="008E1B6C" w:rsidRDefault="008E1B6C" w:rsidP="008E1B6C">
      <w:pPr>
        <w:ind w:left="708"/>
        <w:rPr>
          <w:lang w:val="es-CO"/>
        </w:rPr>
      </w:pPr>
      <w:r w:rsidRPr="008E1B6C">
        <w:rPr>
          <w:b/>
          <w:bCs/>
          <w:lang w:val="es-CO"/>
        </w:rPr>
        <w:t>Comprobación de validez de las entradas:</w:t>
      </w:r>
    </w:p>
    <w:p w14:paraId="431D81B6" w14:textId="77777777" w:rsidR="008E1B6C" w:rsidRPr="008E1B6C" w:rsidRDefault="008E1B6C" w:rsidP="008E1B6C">
      <w:pPr>
        <w:numPr>
          <w:ilvl w:val="0"/>
          <w:numId w:val="44"/>
        </w:numPr>
        <w:tabs>
          <w:tab w:val="clear" w:pos="720"/>
          <w:tab w:val="num" w:pos="1428"/>
        </w:tabs>
        <w:ind w:left="1428"/>
        <w:rPr>
          <w:lang w:val="es-CO"/>
        </w:rPr>
      </w:pPr>
      <w:r w:rsidRPr="008E1B6C">
        <w:rPr>
          <w:lang w:val="es-CO"/>
        </w:rPr>
        <w:t>Existencia de la ruta.</w:t>
      </w:r>
    </w:p>
    <w:p w14:paraId="5E05F623" w14:textId="77777777" w:rsidR="008E1B6C" w:rsidRPr="008E1B6C" w:rsidRDefault="008E1B6C" w:rsidP="008E1B6C">
      <w:pPr>
        <w:numPr>
          <w:ilvl w:val="0"/>
          <w:numId w:val="44"/>
        </w:numPr>
        <w:tabs>
          <w:tab w:val="clear" w:pos="720"/>
          <w:tab w:val="num" w:pos="1428"/>
        </w:tabs>
        <w:ind w:left="1428"/>
        <w:rPr>
          <w:lang w:val="es-CO"/>
        </w:rPr>
      </w:pPr>
      <w:r w:rsidRPr="008E1B6C">
        <w:rPr>
          <w:lang w:val="es-CO"/>
        </w:rPr>
        <w:t>Bus disponible y activo.</w:t>
      </w:r>
    </w:p>
    <w:p w14:paraId="25C08072" w14:textId="77777777" w:rsidR="008E1B6C" w:rsidRPr="008E1B6C" w:rsidRDefault="008E1B6C" w:rsidP="008E1B6C">
      <w:pPr>
        <w:numPr>
          <w:ilvl w:val="0"/>
          <w:numId w:val="44"/>
        </w:numPr>
        <w:tabs>
          <w:tab w:val="clear" w:pos="720"/>
          <w:tab w:val="num" w:pos="1428"/>
        </w:tabs>
        <w:ind w:left="1428"/>
        <w:rPr>
          <w:lang w:val="es-CO"/>
        </w:rPr>
      </w:pPr>
      <w:r w:rsidRPr="008E1B6C">
        <w:rPr>
          <w:lang w:val="es-CO"/>
        </w:rPr>
        <w:t>Conductor disponible.</w:t>
      </w:r>
    </w:p>
    <w:p w14:paraId="650C662F" w14:textId="77777777" w:rsidR="008E1B6C" w:rsidRPr="008E1B6C" w:rsidRDefault="008E1B6C" w:rsidP="008E1B6C">
      <w:pPr>
        <w:ind w:left="708"/>
        <w:rPr>
          <w:lang w:val="es-CO"/>
        </w:rPr>
      </w:pPr>
      <w:r w:rsidRPr="008E1B6C">
        <w:rPr>
          <w:b/>
          <w:bCs/>
          <w:lang w:val="es-CO"/>
        </w:rPr>
        <w:t>Secuencia de operaciones:</w:t>
      </w:r>
    </w:p>
    <w:p w14:paraId="27B911EF" w14:textId="77777777" w:rsidR="008E1B6C" w:rsidRPr="008E1B6C" w:rsidRDefault="008E1B6C" w:rsidP="008E1B6C">
      <w:pPr>
        <w:numPr>
          <w:ilvl w:val="0"/>
          <w:numId w:val="45"/>
        </w:numPr>
        <w:tabs>
          <w:tab w:val="clear" w:pos="720"/>
          <w:tab w:val="num" w:pos="1428"/>
        </w:tabs>
        <w:ind w:left="1428"/>
        <w:rPr>
          <w:lang w:val="es-CO"/>
        </w:rPr>
      </w:pPr>
      <w:r w:rsidRPr="008E1B6C">
        <w:rPr>
          <w:lang w:val="es-CO"/>
        </w:rPr>
        <w:t>Selección de ruta.</w:t>
      </w:r>
    </w:p>
    <w:p w14:paraId="01F1D725" w14:textId="77777777" w:rsidR="008E1B6C" w:rsidRPr="008E1B6C" w:rsidRDefault="008E1B6C" w:rsidP="008E1B6C">
      <w:pPr>
        <w:numPr>
          <w:ilvl w:val="0"/>
          <w:numId w:val="45"/>
        </w:numPr>
        <w:tabs>
          <w:tab w:val="clear" w:pos="720"/>
          <w:tab w:val="num" w:pos="1428"/>
        </w:tabs>
        <w:ind w:left="1428"/>
        <w:rPr>
          <w:lang w:val="es-CO"/>
        </w:rPr>
      </w:pPr>
      <w:r w:rsidRPr="008E1B6C">
        <w:rPr>
          <w:lang w:val="es-CO"/>
        </w:rPr>
        <w:t>Asignación de bus y conductor.</w:t>
      </w:r>
    </w:p>
    <w:p w14:paraId="35D74756" w14:textId="77777777" w:rsidR="008E1B6C" w:rsidRPr="008E1B6C" w:rsidRDefault="008E1B6C" w:rsidP="008E1B6C">
      <w:pPr>
        <w:numPr>
          <w:ilvl w:val="0"/>
          <w:numId w:val="45"/>
        </w:numPr>
        <w:tabs>
          <w:tab w:val="clear" w:pos="720"/>
          <w:tab w:val="num" w:pos="1428"/>
        </w:tabs>
        <w:ind w:left="1428"/>
        <w:rPr>
          <w:lang w:val="es-CO"/>
        </w:rPr>
      </w:pPr>
      <w:r w:rsidRPr="008E1B6C">
        <w:rPr>
          <w:lang w:val="es-CO"/>
        </w:rPr>
        <w:t>Validación de disponibilidad.</w:t>
      </w:r>
    </w:p>
    <w:p w14:paraId="1ED87E1F" w14:textId="77777777" w:rsidR="008E1B6C" w:rsidRPr="008E1B6C" w:rsidRDefault="008E1B6C" w:rsidP="008E1B6C">
      <w:pPr>
        <w:numPr>
          <w:ilvl w:val="0"/>
          <w:numId w:val="45"/>
        </w:numPr>
        <w:tabs>
          <w:tab w:val="clear" w:pos="720"/>
          <w:tab w:val="num" w:pos="1428"/>
        </w:tabs>
        <w:ind w:left="1428"/>
        <w:rPr>
          <w:lang w:val="es-CO"/>
        </w:rPr>
      </w:pPr>
      <w:r w:rsidRPr="008E1B6C">
        <w:rPr>
          <w:lang w:val="es-CO"/>
        </w:rPr>
        <w:t>Registro de la operación.</w:t>
      </w:r>
    </w:p>
    <w:p w14:paraId="726B2780" w14:textId="77777777" w:rsidR="008E1B6C" w:rsidRPr="008E1B6C" w:rsidRDefault="008E1B6C" w:rsidP="008E1B6C">
      <w:pPr>
        <w:ind w:left="708"/>
        <w:rPr>
          <w:lang w:val="es-CO"/>
        </w:rPr>
      </w:pPr>
      <w:r w:rsidRPr="008E1B6C">
        <w:rPr>
          <w:b/>
          <w:bCs/>
          <w:lang w:val="es-CO"/>
        </w:rPr>
        <w:t>Respuesta a situaciones anormales:</w:t>
      </w:r>
    </w:p>
    <w:p w14:paraId="13D75B34" w14:textId="77777777" w:rsidR="008E1B6C" w:rsidRPr="008E1B6C" w:rsidRDefault="008E1B6C" w:rsidP="008E1B6C">
      <w:pPr>
        <w:numPr>
          <w:ilvl w:val="0"/>
          <w:numId w:val="46"/>
        </w:numPr>
        <w:tabs>
          <w:tab w:val="clear" w:pos="720"/>
          <w:tab w:val="num" w:pos="1428"/>
        </w:tabs>
        <w:ind w:left="1428"/>
        <w:rPr>
          <w:lang w:val="es-CO"/>
        </w:rPr>
      </w:pPr>
      <w:r w:rsidRPr="008E1B6C">
        <w:rPr>
          <w:lang w:val="es-CO"/>
        </w:rPr>
        <w:t>Bus en mantenimiento.</w:t>
      </w:r>
    </w:p>
    <w:p w14:paraId="47D29D8D" w14:textId="77777777" w:rsidR="008E1B6C" w:rsidRPr="008E1B6C" w:rsidRDefault="008E1B6C" w:rsidP="008E1B6C">
      <w:pPr>
        <w:numPr>
          <w:ilvl w:val="0"/>
          <w:numId w:val="46"/>
        </w:numPr>
        <w:tabs>
          <w:tab w:val="clear" w:pos="720"/>
          <w:tab w:val="num" w:pos="1428"/>
        </w:tabs>
        <w:ind w:left="1428"/>
        <w:rPr>
          <w:lang w:val="es-CO"/>
        </w:rPr>
      </w:pPr>
      <w:r w:rsidRPr="008E1B6C">
        <w:rPr>
          <w:lang w:val="es-CO"/>
        </w:rPr>
        <w:t>Conductor no disponible.</w:t>
      </w:r>
    </w:p>
    <w:p w14:paraId="75F304E2" w14:textId="77777777" w:rsidR="008E1B6C" w:rsidRPr="008E1B6C" w:rsidRDefault="008E1B6C" w:rsidP="008E1B6C">
      <w:pPr>
        <w:numPr>
          <w:ilvl w:val="0"/>
          <w:numId w:val="46"/>
        </w:numPr>
        <w:tabs>
          <w:tab w:val="clear" w:pos="720"/>
          <w:tab w:val="num" w:pos="1428"/>
        </w:tabs>
        <w:ind w:left="1428"/>
        <w:rPr>
          <w:lang w:val="es-CO"/>
        </w:rPr>
      </w:pPr>
      <w:r w:rsidRPr="008E1B6C">
        <w:rPr>
          <w:lang w:val="es-CO"/>
        </w:rPr>
        <w:t>Ruta inexistente.</w:t>
      </w:r>
    </w:p>
    <w:p w14:paraId="070F4A11" w14:textId="77777777" w:rsidR="008E1B6C" w:rsidRPr="008E1B6C" w:rsidRDefault="008E1B6C" w:rsidP="008E1B6C">
      <w:pPr>
        <w:ind w:left="708"/>
        <w:rPr>
          <w:lang w:val="es-CO"/>
        </w:rPr>
      </w:pPr>
      <w:r w:rsidRPr="008E1B6C">
        <w:rPr>
          <w:b/>
          <w:bCs/>
          <w:lang w:val="es-CO"/>
        </w:rPr>
        <w:t>Salidas:</w:t>
      </w:r>
    </w:p>
    <w:p w14:paraId="70991A4E" w14:textId="77777777" w:rsidR="008E1B6C" w:rsidRPr="008E1B6C" w:rsidRDefault="008E1B6C" w:rsidP="008E1B6C">
      <w:pPr>
        <w:numPr>
          <w:ilvl w:val="0"/>
          <w:numId w:val="47"/>
        </w:numPr>
        <w:tabs>
          <w:tab w:val="clear" w:pos="720"/>
          <w:tab w:val="num" w:pos="1428"/>
        </w:tabs>
        <w:ind w:left="1428"/>
        <w:rPr>
          <w:lang w:val="es-CO"/>
        </w:rPr>
      </w:pPr>
      <w:r w:rsidRPr="008E1B6C">
        <w:rPr>
          <w:lang w:val="es-CO"/>
        </w:rPr>
        <w:t>Asignación registrada.</w:t>
      </w:r>
    </w:p>
    <w:p w14:paraId="3C932204" w14:textId="77777777" w:rsidR="008E1B6C" w:rsidRPr="008E1B6C" w:rsidRDefault="008E1B6C" w:rsidP="008E1B6C">
      <w:pPr>
        <w:numPr>
          <w:ilvl w:val="0"/>
          <w:numId w:val="47"/>
        </w:numPr>
        <w:tabs>
          <w:tab w:val="clear" w:pos="720"/>
          <w:tab w:val="num" w:pos="1428"/>
        </w:tabs>
        <w:ind w:left="1428"/>
        <w:rPr>
          <w:lang w:val="es-CO"/>
        </w:rPr>
      </w:pPr>
      <w:r w:rsidRPr="008E1B6C">
        <w:rPr>
          <w:lang w:val="es-CO"/>
        </w:rPr>
        <w:t>Mensajes de advertencia.</w:t>
      </w:r>
    </w:p>
    <w:p w14:paraId="738CBAB5" w14:textId="77777777" w:rsidR="008E1B6C" w:rsidRPr="008E1B6C" w:rsidRDefault="008E1B6C" w:rsidP="008E1B6C">
      <w:pPr>
        <w:ind w:left="708"/>
        <w:rPr>
          <w:lang w:val="es-CO"/>
        </w:rPr>
      </w:pPr>
      <w:r w:rsidRPr="008E1B6C">
        <w:rPr>
          <w:b/>
          <w:bCs/>
          <w:lang w:val="es-CO"/>
        </w:rPr>
        <w:t>Información almacenada en la base de datos:</w:t>
      </w:r>
    </w:p>
    <w:p w14:paraId="78E3A7FD" w14:textId="77777777" w:rsidR="008E1B6C" w:rsidRPr="008E1B6C" w:rsidRDefault="008E1B6C" w:rsidP="008E1B6C">
      <w:pPr>
        <w:numPr>
          <w:ilvl w:val="0"/>
          <w:numId w:val="48"/>
        </w:numPr>
        <w:tabs>
          <w:tab w:val="clear" w:pos="720"/>
          <w:tab w:val="num" w:pos="1428"/>
        </w:tabs>
        <w:ind w:left="1428"/>
        <w:rPr>
          <w:lang w:val="es-CO"/>
        </w:rPr>
      </w:pPr>
      <w:r w:rsidRPr="008E1B6C">
        <w:rPr>
          <w:lang w:val="es-CO"/>
        </w:rPr>
        <w:t>Operaciones activas.</w:t>
      </w:r>
    </w:p>
    <w:p w14:paraId="2801D970" w14:textId="7BFE5E7B" w:rsidR="008E1B6C" w:rsidRPr="00770E4D" w:rsidRDefault="008E1B6C" w:rsidP="008E1B6C">
      <w:pPr>
        <w:numPr>
          <w:ilvl w:val="0"/>
          <w:numId w:val="48"/>
        </w:numPr>
        <w:tabs>
          <w:tab w:val="clear" w:pos="720"/>
          <w:tab w:val="num" w:pos="1428"/>
        </w:tabs>
        <w:ind w:left="1428"/>
        <w:rPr>
          <w:lang w:val="es-CO"/>
        </w:rPr>
      </w:pPr>
      <w:r w:rsidRPr="008E1B6C">
        <w:rPr>
          <w:lang w:val="es-CO"/>
        </w:rPr>
        <w:t>Estados de buses.</w:t>
      </w:r>
    </w:p>
    <w:p w14:paraId="329B69C6" w14:textId="4027219C" w:rsidR="00770E4D" w:rsidRDefault="00770E4D" w:rsidP="00770E4D">
      <w:pPr>
        <w:pStyle w:val="Ttulo3"/>
      </w:pPr>
      <w:bookmarkStart w:id="30" w:name="_Toc221018156"/>
      <w:r>
        <w:t xml:space="preserve">Requisito funcional 4 </w:t>
      </w:r>
      <w:r w:rsidRPr="00770E4D">
        <w:t>–</w:t>
      </w:r>
      <w:r>
        <w:t xml:space="preserve"> Gestión de mantenimiento</w:t>
      </w:r>
    </w:p>
    <w:p w14:paraId="2BE9DF35" w14:textId="77777777" w:rsidR="00770E4D" w:rsidRPr="00770E4D" w:rsidRDefault="00770E4D" w:rsidP="00770E4D">
      <w:pPr>
        <w:ind w:left="708"/>
        <w:rPr>
          <w:lang w:val="es-CO"/>
        </w:rPr>
      </w:pPr>
      <w:r w:rsidRPr="00770E4D">
        <w:rPr>
          <w:lang w:val="es-CO"/>
        </w:rPr>
        <w:t>El sistema debe permitir registrar y controlar los mantenimientos preventivos y correctivos de los buses.</w:t>
      </w:r>
    </w:p>
    <w:p w14:paraId="4624CF11" w14:textId="77777777" w:rsidR="00770E4D" w:rsidRPr="00770E4D" w:rsidRDefault="00770E4D" w:rsidP="00770E4D">
      <w:pPr>
        <w:ind w:left="708"/>
        <w:rPr>
          <w:lang w:val="es-CO"/>
        </w:rPr>
      </w:pPr>
      <w:r w:rsidRPr="00770E4D">
        <w:rPr>
          <w:b/>
          <w:bCs/>
          <w:lang w:val="es-CO"/>
        </w:rPr>
        <w:t>Entradas:</w:t>
      </w:r>
    </w:p>
    <w:p w14:paraId="0D289EB6" w14:textId="77777777" w:rsidR="00770E4D" w:rsidRPr="00770E4D" w:rsidRDefault="00770E4D" w:rsidP="00770E4D">
      <w:pPr>
        <w:numPr>
          <w:ilvl w:val="0"/>
          <w:numId w:val="49"/>
        </w:numPr>
        <w:tabs>
          <w:tab w:val="clear" w:pos="720"/>
          <w:tab w:val="num" w:pos="1428"/>
        </w:tabs>
        <w:ind w:left="1428"/>
        <w:rPr>
          <w:lang w:val="es-CO"/>
        </w:rPr>
      </w:pPr>
      <w:r w:rsidRPr="00770E4D">
        <w:rPr>
          <w:lang w:val="es-CO"/>
        </w:rPr>
        <w:t>Identificador del bus.</w:t>
      </w:r>
    </w:p>
    <w:p w14:paraId="6A5D764B" w14:textId="77777777" w:rsidR="00770E4D" w:rsidRPr="00770E4D" w:rsidRDefault="00770E4D" w:rsidP="00770E4D">
      <w:pPr>
        <w:numPr>
          <w:ilvl w:val="0"/>
          <w:numId w:val="49"/>
        </w:numPr>
        <w:tabs>
          <w:tab w:val="clear" w:pos="720"/>
          <w:tab w:val="num" w:pos="1428"/>
        </w:tabs>
        <w:ind w:left="1428"/>
        <w:rPr>
          <w:lang w:val="es-CO"/>
        </w:rPr>
      </w:pPr>
      <w:r w:rsidRPr="00770E4D">
        <w:rPr>
          <w:lang w:val="es-CO"/>
        </w:rPr>
        <w:t>Tipo y descripción del mantenimiento.</w:t>
      </w:r>
    </w:p>
    <w:p w14:paraId="1E9014B5" w14:textId="77777777" w:rsidR="00770E4D" w:rsidRPr="00770E4D" w:rsidRDefault="00770E4D" w:rsidP="00770E4D">
      <w:pPr>
        <w:ind w:left="708"/>
        <w:rPr>
          <w:lang w:val="es-CO"/>
        </w:rPr>
      </w:pPr>
      <w:r w:rsidRPr="00770E4D">
        <w:rPr>
          <w:b/>
          <w:bCs/>
          <w:lang w:val="es-CO"/>
        </w:rPr>
        <w:t>Comprobación de validez de las entradas:</w:t>
      </w:r>
    </w:p>
    <w:p w14:paraId="18772817" w14:textId="77777777" w:rsidR="00770E4D" w:rsidRPr="00770E4D" w:rsidRDefault="00770E4D" w:rsidP="00770E4D">
      <w:pPr>
        <w:numPr>
          <w:ilvl w:val="0"/>
          <w:numId w:val="50"/>
        </w:numPr>
        <w:tabs>
          <w:tab w:val="clear" w:pos="720"/>
          <w:tab w:val="num" w:pos="1428"/>
        </w:tabs>
        <w:ind w:left="1428"/>
        <w:rPr>
          <w:lang w:val="es-CO"/>
        </w:rPr>
      </w:pPr>
      <w:r w:rsidRPr="00770E4D">
        <w:rPr>
          <w:lang w:val="es-CO"/>
        </w:rPr>
        <w:t>Bus existente.</w:t>
      </w:r>
    </w:p>
    <w:p w14:paraId="2E49C702" w14:textId="77777777" w:rsidR="00770E4D" w:rsidRPr="00770E4D" w:rsidRDefault="00770E4D" w:rsidP="00770E4D">
      <w:pPr>
        <w:numPr>
          <w:ilvl w:val="0"/>
          <w:numId w:val="50"/>
        </w:numPr>
        <w:tabs>
          <w:tab w:val="clear" w:pos="720"/>
          <w:tab w:val="num" w:pos="1428"/>
        </w:tabs>
        <w:ind w:left="1428"/>
        <w:rPr>
          <w:lang w:val="es-CO"/>
        </w:rPr>
      </w:pPr>
      <w:r w:rsidRPr="00770E4D">
        <w:rPr>
          <w:lang w:val="es-CO"/>
        </w:rPr>
        <w:t>Tipo de mantenimiento válido.</w:t>
      </w:r>
    </w:p>
    <w:p w14:paraId="5F646A98" w14:textId="77777777" w:rsidR="00770E4D" w:rsidRPr="00770E4D" w:rsidRDefault="00770E4D" w:rsidP="00770E4D">
      <w:pPr>
        <w:ind w:left="708"/>
        <w:rPr>
          <w:lang w:val="es-CO"/>
        </w:rPr>
      </w:pPr>
      <w:r w:rsidRPr="00770E4D">
        <w:rPr>
          <w:b/>
          <w:bCs/>
          <w:lang w:val="es-CO"/>
        </w:rPr>
        <w:t>Secuencia de operaciones:</w:t>
      </w:r>
    </w:p>
    <w:p w14:paraId="2A5A4560" w14:textId="77777777" w:rsidR="00770E4D" w:rsidRPr="00770E4D" w:rsidRDefault="00770E4D" w:rsidP="00770E4D">
      <w:pPr>
        <w:numPr>
          <w:ilvl w:val="0"/>
          <w:numId w:val="51"/>
        </w:numPr>
        <w:tabs>
          <w:tab w:val="clear" w:pos="720"/>
          <w:tab w:val="num" w:pos="1428"/>
        </w:tabs>
        <w:ind w:left="1428"/>
        <w:rPr>
          <w:lang w:val="es-CO"/>
        </w:rPr>
      </w:pPr>
      <w:r w:rsidRPr="00770E4D">
        <w:rPr>
          <w:lang w:val="es-CO"/>
        </w:rPr>
        <w:t>Registro del mantenimiento.</w:t>
      </w:r>
    </w:p>
    <w:p w14:paraId="64244CE3" w14:textId="77777777" w:rsidR="00770E4D" w:rsidRPr="00770E4D" w:rsidRDefault="00770E4D" w:rsidP="00770E4D">
      <w:pPr>
        <w:numPr>
          <w:ilvl w:val="0"/>
          <w:numId w:val="51"/>
        </w:numPr>
        <w:tabs>
          <w:tab w:val="clear" w:pos="720"/>
          <w:tab w:val="num" w:pos="1428"/>
        </w:tabs>
        <w:ind w:left="1428"/>
        <w:rPr>
          <w:lang w:val="es-CO"/>
        </w:rPr>
      </w:pPr>
      <w:r w:rsidRPr="00770E4D">
        <w:rPr>
          <w:lang w:val="es-CO"/>
        </w:rPr>
        <w:t>Actualización del estado del bus.</w:t>
      </w:r>
    </w:p>
    <w:p w14:paraId="5FA69893" w14:textId="77777777" w:rsidR="00770E4D" w:rsidRPr="00770E4D" w:rsidRDefault="00770E4D" w:rsidP="00770E4D">
      <w:pPr>
        <w:numPr>
          <w:ilvl w:val="0"/>
          <w:numId w:val="51"/>
        </w:numPr>
        <w:tabs>
          <w:tab w:val="clear" w:pos="720"/>
          <w:tab w:val="num" w:pos="1428"/>
        </w:tabs>
        <w:ind w:left="1428"/>
        <w:rPr>
          <w:lang w:val="es-CO"/>
        </w:rPr>
      </w:pPr>
      <w:r w:rsidRPr="00770E4D">
        <w:rPr>
          <w:lang w:val="es-CO"/>
        </w:rPr>
        <w:t>Bloqueo del bus si no está operativo.</w:t>
      </w:r>
    </w:p>
    <w:p w14:paraId="15381FC3" w14:textId="77777777" w:rsidR="00770E4D" w:rsidRPr="00770E4D" w:rsidRDefault="00770E4D" w:rsidP="00770E4D">
      <w:pPr>
        <w:ind w:left="708"/>
        <w:rPr>
          <w:lang w:val="es-CO"/>
        </w:rPr>
      </w:pPr>
      <w:r w:rsidRPr="00770E4D">
        <w:rPr>
          <w:b/>
          <w:bCs/>
          <w:lang w:val="es-CO"/>
        </w:rPr>
        <w:t>Respuesta a situaciones anormales:</w:t>
      </w:r>
    </w:p>
    <w:p w14:paraId="252745F2" w14:textId="77777777" w:rsidR="00770E4D" w:rsidRPr="00770E4D" w:rsidRDefault="00770E4D" w:rsidP="00770E4D">
      <w:pPr>
        <w:numPr>
          <w:ilvl w:val="0"/>
          <w:numId w:val="52"/>
        </w:numPr>
        <w:tabs>
          <w:tab w:val="clear" w:pos="720"/>
          <w:tab w:val="num" w:pos="1428"/>
        </w:tabs>
        <w:ind w:left="1428"/>
        <w:rPr>
          <w:lang w:val="es-CO"/>
        </w:rPr>
      </w:pPr>
      <w:r w:rsidRPr="00770E4D">
        <w:rPr>
          <w:lang w:val="es-CO"/>
        </w:rPr>
        <w:t>Bus inexistente.</w:t>
      </w:r>
    </w:p>
    <w:p w14:paraId="6EB3210A" w14:textId="77777777" w:rsidR="00770E4D" w:rsidRPr="00770E4D" w:rsidRDefault="00770E4D" w:rsidP="00770E4D">
      <w:pPr>
        <w:numPr>
          <w:ilvl w:val="0"/>
          <w:numId w:val="52"/>
        </w:numPr>
        <w:tabs>
          <w:tab w:val="clear" w:pos="720"/>
          <w:tab w:val="num" w:pos="1428"/>
        </w:tabs>
        <w:ind w:left="1428"/>
        <w:rPr>
          <w:lang w:val="es-CO"/>
        </w:rPr>
      </w:pPr>
      <w:r w:rsidRPr="00770E4D">
        <w:rPr>
          <w:lang w:val="es-CO"/>
        </w:rPr>
        <w:t>Mantenimiento duplicado.</w:t>
      </w:r>
    </w:p>
    <w:p w14:paraId="69076B73" w14:textId="77777777" w:rsidR="00770E4D" w:rsidRPr="00770E4D" w:rsidRDefault="00770E4D" w:rsidP="00770E4D">
      <w:pPr>
        <w:ind w:left="708"/>
        <w:rPr>
          <w:lang w:val="es-CO"/>
        </w:rPr>
      </w:pPr>
      <w:r w:rsidRPr="00770E4D">
        <w:rPr>
          <w:b/>
          <w:bCs/>
          <w:lang w:val="es-CO"/>
        </w:rPr>
        <w:t>Salidas:</w:t>
      </w:r>
    </w:p>
    <w:p w14:paraId="5CB20D7E" w14:textId="77777777" w:rsidR="00770E4D" w:rsidRPr="00770E4D" w:rsidRDefault="00770E4D" w:rsidP="00770E4D">
      <w:pPr>
        <w:numPr>
          <w:ilvl w:val="0"/>
          <w:numId w:val="53"/>
        </w:numPr>
        <w:tabs>
          <w:tab w:val="clear" w:pos="720"/>
          <w:tab w:val="num" w:pos="1428"/>
        </w:tabs>
        <w:ind w:left="1428"/>
        <w:rPr>
          <w:lang w:val="es-CO"/>
        </w:rPr>
      </w:pPr>
      <w:r w:rsidRPr="00770E4D">
        <w:rPr>
          <w:lang w:val="es-CO"/>
        </w:rPr>
        <w:t>Registro exitoso del mantenimiento.</w:t>
      </w:r>
    </w:p>
    <w:p w14:paraId="35BC7823" w14:textId="77777777" w:rsidR="00770E4D" w:rsidRPr="00770E4D" w:rsidRDefault="00770E4D" w:rsidP="00770E4D">
      <w:pPr>
        <w:numPr>
          <w:ilvl w:val="0"/>
          <w:numId w:val="53"/>
        </w:numPr>
        <w:tabs>
          <w:tab w:val="clear" w:pos="720"/>
          <w:tab w:val="num" w:pos="1428"/>
        </w:tabs>
        <w:ind w:left="1428"/>
        <w:rPr>
          <w:lang w:val="es-CO"/>
        </w:rPr>
      </w:pPr>
      <w:r w:rsidRPr="00770E4D">
        <w:rPr>
          <w:lang w:val="es-CO"/>
        </w:rPr>
        <w:t>Estado actualizado del bus.</w:t>
      </w:r>
    </w:p>
    <w:p w14:paraId="1A5996A2" w14:textId="77777777" w:rsidR="00770E4D" w:rsidRPr="00770E4D" w:rsidRDefault="00770E4D" w:rsidP="00770E4D">
      <w:pPr>
        <w:ind w:left="708"/>
        <w:rPr>
          <w:lang w:val="es-CO"/>
        </w:rPr>
      </w:pPr>
      <w:r w:rsidRPr="00770E4D">
        <w:rPr>
          <w:b/>
          <w:bCs/>
          <w:lang w:val="es-CO"/>
        </w:rPr>
        <w:t>Información almacenada en la base de datos:</w:t>
      </w:r>
    </w:p>
    <w:p w14:paraId="79F47600" w14:textId="77777777" w:rsidR="00770E4D" w:rsidRPr="00770E4D" w:rsidRDefault="00770E4D" w:rsidP="00770E4D">
      <w:pPr>
        <w:numPr>
          <w:ilvl w:val="0"/>
          <w:numId w:val="54"/>
        </w:numPr>
        <w:tabs>
          <w:tab w:val="clear" w:pos="720"/>
          <w:tab w:val="num" w:pos="1428"/>
        </w:tabs>
        <w:ind w:left="1428"/>
        <w:rPr>
          <w:lang w:val="es-CO"/>
        </w:rPr>
      </w:pPr>
      <w:r w:rsidRPr="00770E4D">
        <w:rPr>
          <w:lang w:val="es-CO"/>
        </w:rPr>
        <w:t>Historial de mantenimiento.</w:t>
      </w:r>
    </w:p>
    <w:p w14:paraId="6A3173AA" w14:textId="77777777" w:rsidR="00770E4D" w:rsidRPr="00770E4D" w:rsidRDefault="00770E4D" w:rsidP="00770E4D"/>
    <w:p w14:paraId="157860B0" w14:textId="177C4DFD" w:rsidR="00770E4D" w:rsidRDefault="00770E4D" w:rsidP="00770E4D">
      <w:pPr>
        <w:pStyle w:val="Ttulo3"/>
      </w:pPr>
      <w:r>
        <w:lastRenderedPageBreak/>
        <w:t xml:space="preserve">Requisito funcional 5 </w:t>
      </w:r>
      <w:r w:rsidRPr="00770E4D">
        <w:t>– Gestión de incidentes y novedades</w:t>
      </w:r>
    </w:p>
    <w:p w14:paraId="77B8ED28" w14:textId="77777777" w:rsidR="00770E4D" w:rsidRPr="00770E4D" w:rsidRDefault="00770E4D" w:rsidP="00770E4D">
      <w:pPr>
        <w:ind w:left="708"/>
        <w:rPr>
          <w:lang w:val="es-CO"/>
        </w:rPr>
      </w:pPr>
      <w:r w:rsidRPr="00770E4D">
        <w:rPr>
          <w:lang w:val="es-CO"/>
        </w:rPr>
        <w:t>El sistema debe permitir registrar incidentes y novedades ocurridas durante la operación del transporte.</w:t>
      </w:r>
    </w:p>
    <w:p w14:paraId="0C6F01A2" w14:textId="77777777" w:rsidR="00770E4D" w:rsidRPr="00770E4D" w:rsidRDefault="00770E4D" w:rsidP="00770E4D">
      <w:pPr>
        <w:ind w:left="708"/>
        <w:rPr>
          <w:lang w:val="es-CO"/>
        </w:rPr>
      </w:pPr>
      <w:r w:rsidRPr="00770E4D">
        <w:rPr>
          <w:b/>
          <w:bCs/>
          <w:lang w:val="es-CO"/>
        </w:rPr>
        <w:t>Entradas:</w:t>
      </w:r>
    </w:p>
    <w:p w14:paraId="199E5F1F" w14:textId="77777777" w:rsidR="00770E4D" w:rsidRPr="00770E4D" w:rsidRDefault="00770E4D" w:rsidP="00770E4D">
      <w:pPr>
        <w:numPr>
          <w:ilvl w:val="0"/>
          <w:numId w:val="55"/>
        </w:numPr>
        <w:tabs>
          <w:tab w:val="clear" w:pos="720"/>
          <w:tab w:val="num" w:pos="1428"/>
        </w:tabs>
        <w:ind w:left="1428"/>
        <w:rPr>
          <w:lang w:val="es-CO"/>
        </w:rPr>
      </w:pPr>
      <w:r w:rsidRPr="00770E4D">
        <w:rPr>
          <w:lang w:val="es-CO"/>
        </w:rPr>
        <w:t>Tipo de incidente.</w:t>
      </w:r>
    </w:p>
    <w:p w14:paraId="6BB3F5BC" w14:textId="77777777" w:rsidR="00770E4D" w:rsidRPr="00770E4D" w:rsidRDefault="00770E4D" w:rsidP="00770E4D">
      <w:pPr>
        <w:numPr>
          <w:ilvl w:val="0"/>
          <w:numId w:val="55"/>
        </w:numPr>
        <w:tabs>
          <w:tab w:val="clear" w:pos="720"/>
          <w:tab w:val="num" w:pos="1428"/>
        </w:tabs>
        <w:ind w:left="1428"/>
        <w:rPr>
          <w:lang w:val="es-CO"/>
        </w:rPr>
      </w:pPr>
      <w:r w:rsidRPr="00770E4D">
        <w:rPr>
          <w:lang w:val="es-CO"/>
        </w:rPr>
        <w:t>Bus, ruta o conductor asociado.</w:t>
      </w:r>
    </w:p>
    <w:p w14:paraId="71E72674" w14:textId="77777777" w:rsidR="00770E4D" w:rsidRPr="00770E4D" w:rsidRDefault="00770E4D" w:rsidP="00770E4D">
      <w:pPr>
        <w:numPr>
          <w:ilvl w:val="0"/>
          <w:numId w:val="55"/>
        </w:numPr>
        <w:tabs>
          <w:tab w:val="clear" w:pos="720"/>
          <w:tab w:val="num" w:pos="1428"/>
        </w:tabs>
        <w:ind w:left="1428"/>
        <w:rPr>
          <w:lang w:val="es-CO"/>
        </w:rPr>
      </w:pPr>
      <w:r w:rsidRPr="00770E4D">
        <w:rPr>
          <w:lang w:val="es-CO"/>
        </w:rPr>
        <w:t>Descripción del evento.</w:t>
      </w:r>
    </w:p>
    <w:p w14:paraId="4BBB2567" w14:textId="77777777" w:rsidR="00770E4D" w:rsidRPr="00770E4D" w:rsidRDefault="00770E4D" w:rsidP="00770E4D">
      <w:pPr>
        <w:ind w:left="708"/>
        <w:rPr>
          <w:lang w:val="es-CO"/>
        </w:rPr>
      </w:pPr>
      <w:r w:rsidRPr="00770E4D">
        <w:rPr>
          <w:b/>
          <w:bCs/>
          <w:lang w:val="es-CO"/>
        </w:rPr>
        <w:t>Comprobación de validez de las entradas:</w:t>
      </w:r>
    </w:p>
    <w:p w14:paraId="6596C498" w14:textId="77777777" w:rsidR="00770E4D" w:rsidRPr="00770E4D" w:rsidRDefault="00770E4D" w:rsidP="00770E4D">
      <w:pPr>
        <w:numPr>
          <w:ilvl w:val="0"/>
          <w:numId w:val="56"/>
        </w:numPr>
        <w:tabs>
          <w:tab w:val="clear" w:pos="720"/>
          <w:tab w:val="num" w:pos="1428"/>
        </w:tabs>
        <w:ind w:left="1428"/>
        <w:rPr>
          <w:lang w:val="es-CO"/>
        </w:rPr>
      </w:pPr>
      <w:r w:rsidRPr="00770E4D">
        <w:rPr>
          <w:lang w:val="es-CO"/>
        </w:rPr>
        <w:t>Asociación válida.</w:t>
      </w:r>
    </w:p>
    <w:p w14:paraId="6400F5CD" w14:textId="77777777" w:rsidR="00770E4D" w:rsidRPr="00770E4D" w:rsidRDefault="00770E4D" w:rsidP="00770E4D">
      <w:pPr>
        <w:numPr>
          <w:ilvl w:val="0"/>
          <w:numId w:val="56"/>
        </w:numPr>
        <w:tabs>
          <w:tab w:val="clear" w:pos="720"/>
          <w:tab w:val="num" w:pos="1428"/>
        </w:tabs>
        <w:ind w:left="1428"/>
        <w:rPr>
          <w:lang w:val="es-CO"/>
        </w:rPr>
      </w:pPr>
      <w:r w:rsidRPr="00770E4D">
        <w:rPr>
          <w:lang w:val="es-CO"/>
        </w:rPr>
        <w:t>Campos obligatorios completos.</w:t>
      </w:r>
    </w:p>
    <w:p w14:paraId="13E2999C" w14:textId="77777777" w:rsidR="00770E4D" w:rsidRPr="00770E4D" w:rsidRDefault="00770E4D" w:rsidP="00770E4D">
      <w:pPr>
        <w:ind w:left="708"/>
        <w:rPr>
          <w:lang w:val="es-CO"/>
        </w:rPr>
      </w:pPr>
      <w:r w:rsidRPr="00770E4D">
        <w:rPr>
          <w:b/>
          <w:bCs/>
          <w:lang w:val="es-CO"/>
        </w:rPr>
        <w:t>Salidas:</w:t>
      </w:r>
    </w:p>
    <w:p w14:paraId="772BAADE" w14:textId="77777777" w:rsidR="00770E4D" w:rsidRPr="00770E4D" w:rsidRDefault="00770E4D" w:rsidP="00770E4D">
      <w:pPr>
        <w:numPr>
          <w:ilvl w:val="0"/>
          <w:numId w:val="57"/>
        </w:numPr>
        <w:tabs>
          <w:tab w:val="clear" w:pos="720"/>
          <w:tab w:val="num" w:pos="1428"/>
        </w:tabs>
        <w:ind w:left="1428"/>
        <w:rPr>
          <w:lang w:val="es-CO"/>
        </w:rPr>
      </w:pPr>
      <w:r w:rsidRPr="00770E4D">
        <w:rPr>
          <w:lang w:val="es-CO"/>
        </w:rPr>
        <w:t>Registro del incidente.</w:t>
      </w:r>
    </w:p>
    <w:p w14:paraId="61470580" w14:textId="77777777" w:rsidR="00770E4D" w:rsidRPr="00770E4D" w:rsidRDefault="00770E4D" w:rsidP="00770E4D">
      <w:pPr>
        <w:numPr>
          <w:ilvl w:val="0"/>
          <w:numId w:val="57"/>
        </w:numPr>
        <w:tabs>
          <w:tab w:val="clear" w:pos="720"/>
          <w:tab w:val="num" w:pos="1428"/>
        </w:tabs>
        <w:ind w:left="1428"/>
        <w:rPr>
          <w:lang w:val="es-CO"/>
        </w:rPr>
      </w:pPr>
      <w:r w:rsidRPr="00770E4D">
        <w:rPr>
          <w:lang w:val="es-CO"/>
        </w:rPr>
        <w:t>Consulta del historial de novedades.</w:t>
      </w:r>
    </w:p>
    <w:p w14:paraId="7CAAED44" w14:textId="77777777" w:rsidR="00770E4D" w:rsidRPr="00770E4D" w:rsidRDefault="00770E4D" w:rsidP="00770E4D">
      <w:pPr>
        <w:ind w:left="708"/>
        <w:rPr>
          <w:lang w:val="es-CO"/>
        </w:rPr>
      </w:pPr>
      <w:r w:rsidRPr="00770E4D">
        <w:rPr>
          <w:b/>
          <w:bCs/>
          <w:lang w:val="es-CO"/>
        </w:rPr>
        <w:t>Información almacenada en la base de datos:</w:t>
      </w:r>
    </w:p>
    <w:p w14:paraId="5BA3C27E" w14:textId="1A0444CC" w:rsidR="00770E4D" w:rsidRPr="00770E4D" w:rsidRDefault="00770E4D" w:rsidP="00770E4D">
      <w:pPr>
        <w:numPr>
          <w:ilvl w:val="0"/>
          <w:numId w:val="58"/>
        </w:numPr>
        <w:tabs>
          <w:tab w:val="clear" w:pos="720"/>
          <w:tab w:val="num" w:pos="1428"/>
        </w:tabs>
        <w:ind w:left="1428"/>
        <w:rPr>
          <w:lang w:val="es-CO"/>
        </w:rPr>
      </w:pPr>
      <w:r w:rsidRPr="00770E4D">
        <w:rPr>
          <w:lang w:val="es-CO"/>
        </w:rPr>
        <w:t>Incidentes y novedades.</w:t>
      </w:r>
    </w:p>
    <w:p w14:paraId="1E16EB9B" w14:textId="052DF425" w:rsidR="00770E4D" w:rsidRDefault="00770E4D" w:rsidP="00770E4D">
      <w:pPr>
        <w:pStyle w:val="Ttulo3"/>
      </w:pPr>
      <w:r w:rsidRPr="00770E4D">
        <w:t>Requisito funcional 6 – Consulta de historiales</w:t>
      </w:r>
    </w:p>
    <w:p w14:paraId="07F8C53F" w14:textId="77777777" w:rsidR="00770E4D" w:rsidRPr="00770E4D" w:rsidRDefault="00770E4D" w:rsidP="00770E4D">
      <w:pPr>
        <w:ind w:left="708"/>
        <w:rPr>
          <w:lang w:val="es-CO"/>
        </w:rPr>
      </w:pPr>
      <w:r w:rsidRPr="00770E4D">
        <w:rPr>
          <w:lang w:val="es-CO"/>
        </w:rPr>
        <w:t>El sistema debe permitir la consulta de historiales del sistema.</w:t>
      </w:r>
    </w:p>
    <w:p w14:paraId="6DB3C997" w14:textId="77777777" w:rsidR="00770E4D" w:rsidRPr="00770E4D" w:rsidRDefault="00770E4D" w:rsidP="00770E4D">
      <w:pPr>
        <w:ind w:left="708"/>
        <w:rPr>
          <w:lang w:val="es-CO"/>
        </w:rPr>
      </w:pPr>
      <w:r w:rsidRPr="00770E4D">
        <w:rPr>
          <w:b/>
          <w:bCs/>
          <w:lang w:val="es-CO"/>
        </w:rPr>
        <w:t>Entradas:</w:t>
      </w:r>
    </w:p>
    <w:p w14:paraId="25499F8A" w14:textId="77777777" w:rsidR="00770E4D" w:rsidRPr="00770E4D" w:rsidRDefault="00770E4D" w:rsidP="00770E4D">
      <w:pPr>
        <w:numPr>
          <w:ilvl w:val="0"/>
          <w:numId w:val="59"/>
        </w:numPr>
        <w:tabs>
          <w:tab w:val="clear" w:pos="720"/>
          <w:tab w:val="num" w:pos="1428"/>
        </w:tabs>
        <w:ind w:left="1428"/>
        <w:rPr>
          <w:lang w:val="es-CO"/>
        </w:rPr>
      </w:pPr>
      <w:r w:rsidRPr="00770E4D">
        <w:rPr>
          <w:lang w:val="es-CO"/>
        </w:rPr>
        <w:t>Criterios de búsqueda y filtros.</w:t>
      </w:r>
    </w:p>
    <w:p w14:paraId="147A4A60" w14:textId="77777777" w:rsidR="00770E4D" w:rsidRPr="00770E4D" w:rsidRDefault="00770E4D" w:rsidP="00770E4D">
      <w:pPr>
        <w:ind w:left="708"/>
        <w:rPr>
          <w:lang w:val="es-CO"/>
        </w:rPr>
      </w:pPr>
      <w:r w:rsidRPr="00770E4D">
        <w:rPr>
          <w:b/>
          <w:bCs/>
          <w:lang w:val="es-CO"/>
        </w:rPr>
        <w:t>Salidas:</w:t>
      </w:r>
    </w:p>
    <w:p w14:paraId="3284052A" w14:textId="77777777" w:rsidR="00770E4D" w:rsidRPr="00770E4D" w:rsidRDefault="00770E4D" w:rsidP="00770E4D">
      <w:pPr>
        <w:numPr>
          <w:ilvl w:val="0"/>
          <w:numId w:val="60"/>
        </w:numPr>
        <w:tabs>
          <w:tab w:val="clear" w:pos="720"/>
          <w:tab w:val="num" w:pos="1428"/>
        </w:tabs>
        <w:ind w:left="1428"/>
        <w:rPr>
          <w:lang w:val="es-CO"/>
        </w:rPr>
      </w:pPr>
      <w:r w:rsidRPr="00770E4D">
        <w:rPr>
          <w:lang w:val="es-CO"/>
        </w:rPr>
        <w:t>Listados históricos filtrados.</w:t>
      </w:r>
    </w:p>
    <w:p w14:paraId="0DC6F041" w14:textId="77777777" w:rsidR="00770E4D" w:rsidRPr="00770E4D" w:rsidRDefault="00770E4D" w:rsidP="00770E4D">
      <w:pPr>
        <w:ind w:left="708"/>
        <w:rPr>
          <w:lang w:val="es-CO"/>
        </w:rPr>
      </w:pPr>
      <w:r w:rsidRPr="00770E4D">
        <w:rPr>
          <w:b/>
          <w:bCs/>
          <w:lang w:val="es-CO"/>
        </w:rPr>
        <w:t>Información almacenada en la base de datos:</w:t>
      </w:r>
    </w:p>
    <w:p w14:paraId="5802CE4A" w14:textId="18D2A204" w:rsidR="00770E4D" w:rsidRPr="00770E4D" w:rsidRDefault="00770E4D" w:rsidP="00770E4D">
      <w:pPr>
        <w:numPr>
          <w:ilvl w:val="0"/>
          <w:numId w:val="61"/>
        </w:numPr>
        <w:tabs>
          <w:tab w:val="clear" w:pos="720"/>
          <w:tab w:val="num" w:pos="1428"/>
        </w:tabs>
        <w:ind w:left="1428"/>
        <w:rPr>
          <w:lang w:val="es-CO"/>
        </w:rPr>
      </w:pPr>
      <w:r w:rsidRPr="00770E4D">
        <w:rPr>
          <w:lang w:val="es-CO"/>
        </w:rPr>
        <w:t>Historial de operaciones, mantenimientos e incidentes.</w:t>
      </w:r>
    </w:p>
    <w:p w14:paraId="40477A7E" w14:textId="1AD2752A" w:rsidR="00770E4D" w:rsidRDefault="00770E4D" w:rsidP="00770E4D">
      <w:pPr>
        <w:pStyle w:val="Ttulo3"/>
      </w:pPr>
      <w:r w:rsidRPr="00770E4D">
        <w:t>Requisito funcional 7 – Generación de reportes</w:t>
      </w:r>
    </w:p>
    <w:p w14:paraId="752EAC46" w14:textId="77777777" w:rsidR="00770E4D" w:rsidRPr="00770E4D" w:rsidRDefault="00770E4D" w:rsidP="00770E4D">
      <w:pPr>
        <w:ind w:left="708"/>
        <w:rPr>
          <w:lang w:val="es-CO"/>
        </w:rPr>
      </w:pPr>
      <w:r w:rsidRPr="00770E4D">
        <w:rPr>
          <w:lang w:val="es-CO"/>
        </w:rPr>
        <w:t>El sistema debe permitir generar reportes administrativos y operativos.</w:t>
      </w:r>
    </w:p>
    <w:p w14:paraId="1A93E6C1" w14:textId="77777777" w:rsidR="00770E4D" w:rsidRPr="00770E4D" w:rsidRDefault="00770E4D" w:rsidP="00770E4D">
      <w:pPr>
        <w:ind w:left="708"/>
        <w:rPr>
          <w:lang w:val="es-CO"/>
        </w:rPr>
      </w:pPr>
      <w:r w:rsidRPr="00770E4D">
        <w:rPr>
          <w:b/>
          <w:bCs/>
          <w:lang w:val="es-CO"/>
        </w:rPr>
        <w:t>Entradas:</w:t>
      </w:r>
    </w:p>
    <w:p w14:paraId="37082E30" w14:textId="77777777" w:rsidR="00770E4D" w:rsidRPr="00770E4D" w:rsidRDefault="00770E4D" w:rsidP="00770E4D">
      <w:pPr>
        <w:numPr>
          <w:ilvl w:val="0"/>
          <w:numId w:val="62"/>
        </w:numPr>
        <w:tabs>
          <w:tab w:val="clear" w:pos="720"/>
          <w:tab w:val="num" w:pos="1428"/>
        </w:tabs>
        <w:ind w:left="1428"/>
        <w:rPr>
          <w:lang w:val="es-CO"/>
        </w:rPr>
      </w:pPr>
      <w:r w:rsidRPr="00770E4D">
        <w:rPr>
          <w:lang w:val="es-CO"/>
        </w:rPr>
        <w:t>Parámetros de consulta.</w:t>
      </w:r>
    </w:p>
    <w:p w14:paraId="4FE0CA7E" w14:textId="77777777" w:rsidR="00770E4D" w:rsidRPr="00770E4D" w:rsidRDefault="00770E4D" w:rsidP="00770E4D">
      <w:pPr>
        <w:ind w:left="708"/>
        <w:rPr>
          <w:lang w:val="es-CO"/>
        </w:rPr>
      </w:pPr>
      <w:r w:rsidRPr="00770E4D">
        <w:rPr>
          <w:b/>
          <w:bCs/>
          <w:lang w:val="es-CO"/>
        </w:rPr>
        <w:t>Salidas:</w:t>
      </w:r>
    </w:p>
    <w:p w14:paraId="7DC5228E" w14:textId="77777777" w:rsidR="00770E4D" w:rsidRPr="00770E4D" w:rsidRDefault="00770E4D" w:rsidP="00770E4D">
      <w:pPr>
        <w:numPr>
          <w:ilvl w:val="0"/>
          <w:numId w:val="63"/>
        </w:numPr>
        <w:tabs>
          <w:tab w:val="clear" w:pos="720"/>
          <w:tab w:val="num" w:pos="1428"/>
        </w:tabs>
        <w:ind w:left="1428"/>
        <w:rPr>
          <w:lang w:val="es-CO"/>
        </w:rPr>
      </w:pPr>
      <w:r w:rsidRPr="00770E4D">
        <w:rPr>
          <w:lang w:val="es-CO"/>
        </w:rPr>
        <w:t>Reportes visualizados en pantalla o descargables.</w:t>
      </w:r>
    </w:p>
    <w:p w14:paraId="0ECB992D" w14:textId="77777777" w:rsidR="00770E4D" w:rsidRPr="00770E4D" w:rsidRDefault="00770E4D" w:rsidP="00770E4D">
      <w:pPr>
        <w:ind w:left="708"/>
        <w:rPr>
          <w:lang w:val="es-CO"/>
        </w:rPr>
      </w:pPr>
      <w:r w:rsidRPr="00770E4D">
        <w:rPr>
          <w:b/>
          <w:bCs/>
          <w:lang w:val="es-CO"/>
        </w:rPr>
        <w:t>Información almacenada en la base de datos:</w:t>
      </w:r>
    </w:p>
    <w:p w14:paraId="6E288595" w14:textId="59588671" w:rsidR="00770E4D" w:rsidRPr="00770E4D" w:rsidRDefault="00770E4D" w:rsidP="00770E4D">
      <w:pPr>
        <w:numPr>
          <w:ilvl w:val="0"/>
          <w:numId w:val="64"/>
        </w:numPr>
        <w:tabs>
          <w:tab w:val="clear" w:pos="720"/>
          <w:tab w:val="num" w:pos="1428"/>
        </w:tabs>
        <w:ind w:left="1428"/>
        <w:rPr>
          <w:lang w:val="es-CO"/>
        </w:rPr>
      </w:pPr>
      <w:r w:rsidRPr="00770E4D">
        <w:rPr>
          <w:lang w:val="es-CO"/>
        </w:rPr>
        <w:t>Información consolidada del sistema.</w:t>
      </w:r>
    </w:p>
    <w:bookmarkEnd w:id="30"/>
    <w:p w14:paraId="7CC57BA6" w14:textId="77777777" w:rsidR="00770E4D" w:rsidRDefault="00770E4D" w:rsidP="00770E4D">
      <w:pPr>
        <w:pStyle w:val="Normalindentado3"/>
        <w:ind w:left="0"/>
      </w:pPr>
    </w:p>
    <w:p w14:paraId="1C36600C" w14:textId="77777777" w:rsidR="00770E4D" w:rsidRPr="00770E4D" w:rsidRDefault="00770E4D" w:rsidP="00770E4D">
      <w:pPr>
        <w:pStyle w:val="Normalindentado3"/>
        <w:ind w:left="0"/>
      </w:pPr>
    </w:p>
    <w:p w14:paraId="3EDE142D" w14:textId="77777777" w:rsidR="000F3C50" w:rsidRDefault="000F3C50">
      <w:pPr>
        <w:pStyle w:val="Ttulo2"/>
      </w:pPr>
      <w:bookmarkStart w:id="31" w:name="_Toc221018157"/>
      <w:r>
        <w:t>Requisitos no funcionales</w:t>
      </w:r>
      <w:bookmarkEnd w:id="31"/>
    </w:p>
    <w:p w14:paraId="68B8D657" w14:textId="77777777" w:rsidR="000F3C50" w:rsidRDefault="000F3C50">
      <w:pPr>
        <w:pStyle w:val="Ttulo3"/>
      </w:pPr>
      <w:bookmarkStart w:id="32" w:name="_Toc221018158"/>
      <w:r>
        <w:t>Requisitos de rendimiento</w:t>
      </w:r>
      <w:bookmarkEnd w:id="32"/>
    </w:p>
    <w:p w14:paraId="04352176" w14:textId="77777777" w:rsidR="000A5DBD" w:rsidRPr="000A5DBD" w:rsidRDefault="000A5DBD" w:rsidP="000A5DBD">
      <w:pPr>
        <w:ind w:left="360"/>
        <w:rPr>
          <w:lang w:val="es-CO"/>
        </w:rPr>
      </w:pPr>
      <w:r w:rsidRPr="000A5DBD">
        <w:rPr>
          <w:lang w:val="es-CO"/>
        </w:rPr>
        <w:t>El sistema deberá cumplir con los siguientes requisitos de rendimiento:</w:t>
      </w:r>
    </w:p>
    <w:p w14:paraId="055166FD" w14:textId="77777777" w:rsidR="000A5DBD" w:rsidRPr="000A5DBD" w:rsidRDefault="000A5DBD" w:rsidP="000A5DBD">
      <w:pPr>
        <w:numPr>
          <w:ilvl w:val="0"/>
          <w:numId w:val="65"/>
        </w:numPr>
        <w:tabs>
          <w:tab w:val="clear" w:pos="720"/>
          <w:tab w:val="num" w:pos="1080"/>
        </w:tabs>
        <w:ind w:left="1080"/>
        <w:rPr>
          <w:lang w:val="es-CO"/>
        </w:rPr>
      </w:pPr>
      <w:r w:rsidRPr="000A5DBD">
        <w:rPr>
          <w:lang w:val="es-CO"/>
        </w:rPr>
        <w:t xml:space="preserve">El sistema debe permitir la </w:t>
      </w:r>
      <w:r w:rsidRPr="000A5DBD">
        <w:rPr>
          <w:b/>
          <w:bCs/>
          <w:lang w:val="es-CO"/>
        </w:rPr>
        <w:t>consulta, inserción, actualización y eliminación de información</w:t>
      </w:r>
      <w:r w:rsidRPr="000A5DBD">
        <w:rPr>
          <w:lang w:val="es-CO"/>
        </w:rPr>
        <w:t xml:space="preserve"> en la base de datos sin afectar la experiencia del usuario.</w:t>
      </w:r>
    </w:p>
    <w:p w14:paraId="1EE8B774" w14:textId="77777777" w:rsidR="000A5DBD" w:rsidRPr="000A5DBD" w:rsidRDefault="000A5DBD" w:rsidP="000A5DBD">
      <w:pPr>
        <w:numPr>
          <w:ilvl w:val="0"/>
          <w:numId w:val="65"/>
        </w:numPr>
        <w:tabs>
          <w:tab w:val="clear" w:pos="720"/>
          <w:tab w:val="num" w:pos="1080"/>
        </w:tabs>
        <w:ind w:left="1080"/>
        <w:rPr>
          <w:lang w:val="es-CO"/>
        </w:rPr>
      </w:pPr>
      <w:r w:rsidRPr="000A5DBD">
        <w:rPr>
          <w:lang w:val="es-CO"/>
        </w:rPr>
        <w:t xml:space="preserve">Las operaciones de consulta y registro de información deben ejecutarse en un </w:t>
      </w:r>
      <w:r w:rsidRPr="000A5DBD">
        <w:rPr>
          <w:b/>
          <w:bCs/>
          <w:lang w:val="es-CO"/>
        </w:rPr>
        <w:t>tiempo de respuesta aceptable</w:t>
      </w:r>
      <w:r w:rsidRPr="000A5DBD">
        <w:rPr>
          <w:lang w:val="es-CO"/>
        </w:rPr>
        <w:t>, garantizando que la mayoría de las transacciones se completen de manera eficiente.</w:t>
      </w:r>
    </w:p>
    <w:p w14:paraId="60D291D0" w14:textId="77777777" w:rsidR="000A5DBD" w:rsidRPr="000A5DBD" w:rsidRDefault="000A5DBD" w:rsidP="000A5DBD">
      <w:pPr>
        <w:numPr>
          <w:ilvl w:val="0"/>
          <w:numId w:val="65"/>
        </w:numPr>
        <w:tabs>
          <w:tab w:val="clear" w:pos="720"/>
          <w:tab w:val="num" w:pos="1080"/>
        </w:tabs>
        <w:ind w:left="1080"/>
        <w:rPr>
          <w:lang w:val="es-CO"/>
        </w:rPr>
      </w:pPr>
      <w:r w:rsidRPr="000A5DBD">
        <w:rPr>
          <w:lang w:val="es-CO"/>
        </w:rPr>
        <w:t xml:space="preserve">El sistema debe soportar </w:t>
      </w:r>
      <w:r w:rsidRPr="000A5DBD">
        <w:rPr>
          <w:b/>
          <w:bCs/>
          <w:lang w:val="es-CO"/>
        </w:rPr>
        <w:t>múltiples usuarios autenticados de manera simultánea</w:t>
      </w:r>
      <w:r w:rsidRPr="000A5DBD">
        <w:rPr>
          <w:lang w:val="es-CO"/>
        </w:rPr>
        <w:t xml:space="preserve"> sin degradar significativamente el rendimiento.</w:t>
      </w:r>
    </w:p>
    <w:p w14:paraId="0930CD01" w14:textId="77777777" w:rsidR="000A5DBD" w:rsidRPr="000A5DBD" w:rsidRDefault="000A5DBD" w:rsidP="000A5DBD">
      <w:pPr>
        <w:numPr>
          <w:ilvl w:val="0"/>
          <w:numId w:val="65"/>
        </w:numPr>
        <w:tabs>
          <w:tab w:val="clear" w:pos="720"/>
          <w:tab w:val="num" w:pos="1080"/>
        </w:tabs>
        <w:ind w:left="1080"/>
        <w:rPr>
          <w:lang w:val="es-CO"/>
        </w:rPr>
      </w:pPr>
      <w:r w:rsidRPr="000A5DBD">
        <w:rPr>
          <w:lang w:val="es-CO"/>
        </w:rPr>
        <w:t>Las operaciones críticas (inicio de sesión, consultas principales y registros) deben completarse dentro de un tiempo razonable bajo condiciones normales de carga.</w:t>
      </w:r>
    </w:p>
    <w:p w14:paraId="30355D2E" w14:textId="77777777" w:rsidR="000A5DBD" w:rsidRPr="000A5DBD" w:rsidRDefault="000A5DBD" w:rsidP="000A5DBD">
      <w:pPr>
        <w:numPr>
          <w:ilvl w:val="0"/>
          <w:numId w:val="65"/>
        </w:numPr>
        <w:tabs>
          <w:tab w:val="clear" w:pos="720"/>
          <w:tab w:val="num" w:pos="1080"/>
        </w:tabs>
        <w:ind w:left="1080"/>
        <w:rPr>
          <w:lang w:val="es-CO"/>
        </w:rPr>
      </w:pPr>
      <w:r w:rsidRPr="000A5DBD">
        <w:rPr>
          <w:lang w:val="es-CO"/>
        </w:rPr>
        <w:t>El sistema debe manejar adecuadamente errores de sobrecarga, evitando bloqueos o caídas inesperadas.</w:t>
      </w:r>
    </w:p>
    <w:p w14:paraId="081E98BA" w14:textId="121BB105" w:rsidR="000F3C50" w:rsidRPr="000A5DBD" w:rsidRDefault="000A5DBD" w:rsidP="000A5DBD">
      <w:pPr>
        <w:ind w:left="360"/>
        <w:rPr>
          <w:lang w:val="es-CO"/>
        </w:rPr>
      </w:pPr>
      <w:r w:rsidRPr="000A5DBD">
        <w:rPr>
          <w:lang w:val="es-CO"/>
        </w:rPr>
        <w:lastRenderedPageBreak/>
        <w:t>Estos requisitos están alineados con los RNF relacionados con tiempos de respuesta, concurrencia y uso eficiente de recursos.</w:t>
      </w:r>
    </w:p>
    <w:p w14:paraId="18D5C31B" w14:textId="53480A3E" w:rsidR="000F3C50" w:rsidRDefault="000F3C50">
      <w:pPr>
        <w:pStyle w:val="Ttulo3"/>
      </w:pPr>
      <w:bookmarkStart w:id="33" w:name="_Toc221018159"/>
      <w:r>
        <w:t>Seguridad</w:t>
      </w:r>
      <w:bookmarkEnd w:id="33"/>
    </w:p>
    <w:p w14:paraId="3F6C1F84" w14:textId="77777777" w:rsidR="000A5DBD" w:rsidRPr="000A5DBD" w:rsidRDefault="000A5DBD" w:rsidP="000A5DBD">
      <w:pPr>
        <w:ind w:left="360"/>
        <w:rPr>
          <w:lang w:val="es-CO"/>
        </w:rPr>
      </w:pPr>
      <w:r w:rsidRPr="000A5DBD">
        <w:rPr>
          <w:lang w:val="es-CO"/>
        </w:rPr>
        <w:t>El sistema deberá garantizar la protección de la información y el control de accesos mediante los siguientes requisitos:</w:t>
      </w:r>
    </w:p>
    <w:p w14:paraId="3201F0EF"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 xml:space="preserve">El sistema debe implementar </w:t>
      </w:r>
      <w:r w:rsidRPr="000A5DBD">
        <w:rPr>
          <w:b/>
          <w:bCs/>
          <w:lang w:val="es-CO"/>
        </w:rPr>
        <w:t>mecanismos de autenticación y autorización</w:t>
      </w:r>
      <w:r w:rsidRPr="000A5DBD">
        <w:rPr>
          <w:lang w:val="es-CO"/>
        </w:rPr>
        <w:t xml:space="preserve"> para el acceso a las funcionalidades.</w:t>
      </w:r>
    </w:p>
    <w:p w14:paraId="0F84BC78"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Los usuarios solo podrán acceder a las funciones permitidas según su rol.</w:t>
      </w:r>
    </w:p>
    <w:p w14:paraId="723F118C"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Las credenciales de los usuarios deberán almacenarse de forma segura.</w:t>
      </w:r>
    </w:p>
    <w:p w14:paraId="78910C69"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El sistema debe prevenir accesos no autorizados a la base de datos.</w:t>
      </w:r>
    </w:p>
    <w:p w14:paraId="6F960F5A"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 xml:space="preserve">Se deben registrar eventos relevantes mediante </w:t>
      </w:r>
      <w:r w:rsidRPr="000A5DBD">
        <w:rPr>
          <w:b/>
          <w:bCs/>
          <w:lang w:val="es-CO"/>
        </w:rPr>
        <w:t>logs de actividad</w:t>
      </w:r>
      <w:r w:rsidRPr="000A5DBD">
        <w:rPr>
          <w:lang w:val="es-CO"/>
        </w:rPr>
        <w:t>, tales como accesos, modificaciones y errores.</w:t>
      </w:r>
    </w:p>
    <w:p w14:paraId="6AD7EF98" w14:textId="77777777" w:rsidR="000A5DBD" w:rsidRPr="000A5DBD" w:rsidRDefault="000A5DBD" w:rsidP="000A5DBD">
      <w:pPr>
        <w:numPr>
          <w:ilvl w:val="0"/>
          <w:numId w:val="66"/>
        </w:numPr>
        <w:tabs>
          <w:tab w:val="clear" w:pos="720"/>
          <w:tab w:val="num" w:pos="1080"/>
        </w:tabs>
        <w:ind w:left="1080"/>
        <w:rPr>
          <w:lang w:val="es-CO"/>
        </w:rPr>
      </w:pPr>
      <w:r w:rsidRPr="000A5DBD">
        <w:rPr>
          <w:lang w:val="es-CO"/>
        </w:rPr>
        <w:t xml:space="preserve">El sistema debe garantizar la </w:t>
      </w:r>
      <w:r w:rsidRPr="000A5DBD">
        <w:rPr>
          <w:b/>
          <w:bCs/>
          <w:lang w:val="es-CO"/>
        </w:rPr>
        <w:t>integridad de la información almacenada</w:t>
      </w:r>
      <w:r w:rsidRPr="000A5DBD">
        <w:rPr>
          <w:lang w:val="es-CO"/>
        </w:rPr>
        <w:t>, evitando modificaciones accidentales o maliciosas.</w:t>
      </w:r>
    </w:p>
    <w:p w14:paraId="3AA4EF9E" w14:textId="419D52D3" w:rsidR="000F3C50" w:rsidRPr="000A5DBD" w:rsidRDefault="000A5DBD" w:rsidP="000A5DBD">
      <w:pPr>
        <w:ind w:left="360"/>
        <w:rPr>
          <w:lang w:val="es-CO"/>
        </w:rPr>
      </w:pPr>
      <w:r w:rsidRPr="000A5DBD">
        <w:rPr>
          <w:lang w:val="es-CO"/>
        </w:rPr>
        <w:t>Estos requisitos se derivan directamente de los RNF asociados a control de acceso, integridad de datos y auditoría.</w:t>
      </w:r>
    </w:p>
    <w:p w14:paraId="64895045" w14:textId="52E3F62F" w:rsidR="000F3C50" w:rsidRDefault="000F3C50">
      <w:pPr>
        <w:pStyle w:val="Ttulo3"/>
      </w:pPr>
      <w:bookmarkStart w:id="34" w:name="_Toc221018160"/>
      <w:r>
        <w:t>Fiabilidad</w:t>
      </w:r>
      <w:bookmarkEnd w:id="34"/>
    </w:p>
    <w:p w14:paraId="4B4964A1" w14:textId="77777777" w:rsidR="000A5DBD" w:rsidRPr="000A5DBD" w:rsidRDefault="000A5DBD" w:rsidP="000A5DBD">
      <w:pPr>
        <w:ind w:left="360"/>
        <w:rPr>
          <w:lang w:val="es-CO"/>
        </w:rPr>
      </w:pPr>
      <w:r w:rsidRPr="000A5DBD">
        <w:rPr>
          <w:lang w:val="es-CO"/>
        </w:rPr>
        <w:t>El sistema deberá comportarse de forma confiable durante su operación normal:</w:t>
      </w:r>
    </w:p>
    <w:p w14:paraId="59A6525F" w14:textId="77777777" w:rsidR="000A5DBD" w:rsidRPr="000A5DBD" w:rsidRDefault="000A5DBD" w:rsidP="000A5DBD">
      <w:pPr>
        <w:numPr>
          <w:ilvl w:val="0"/>
          <w:numId w:val="67"/>
        </w:numPr>
        <w:tabs>
          <w:tab w:val="clear" w:pos="720"/>
          <w:tab w:val="num" w:pos="1080"/>
        </w:tabs>
        <w:ind w:left="1080"/>
        <w:rPr>
          <w:lang w:val="es-CO"/>
        </w:rPr>
      </w:pPr>
      <w:r w:rsidRPr="000A5DBD">
        <w:rPr>
          <w:lang w:val="es-CO"/>
        </w:rPr>
        <w:t>El sistema debe minimizar la ocurrencia de fallos durante el uso continuo.</w:t>
      </w:r>
    </w:p>
    <w:p w14:paraId="5CB2F734" w14:textId="77777777" w:rsidR="000A5DBD" w:rsidRPr="000A5DBD" w:rsidRDefault="000A5DBD" w:rsidP="000A5DBD">
      <w:pPr>
        <w:numPr>
          <w:ilvl w:val="0"/>
          <w:numId w:val="67"/>
        </w:numPr>
        <w:tabs>
          <w:tab w:val="clear" w:pos="720"/>
          <w:tab w:val="num" w:pos="1080"/>
        </w:tabs>
        <w:ind w:left="1080"/>
        <w:rPr>
          <w:lang w:val="es-CO"/>
        </w:rPr>
      </w:pPr>
      <w:r w:rsidRPr="000A5DBD">
        <w:rPr>
          <w:lang w:val="es-CO"/>
        </w:rPr>
        <w:t>En caso de error, el sistema debe manejar la situación sin pérdida de información.</w:t>
      </w:r>
    </w:p>
    <w:p w14:paraId="58C266EC" w14:textId="77777777" w:rsidR="000A5DBD" w:rsidRPr="000A5DBD" w:rsidRDefault="000A5DBD" w:rsidP="000A5DBD">
      <w:pPr>
        <w:numPr>
          <w:ilvl w:val="0"/>
          <w:numId w:val="67"/>
        </w:numPr>
        <w:tabs>
          <w:tab w:val="clear" w:pos="720"/>
          <w:tab w:val="num" w:pos="1080"/>
        </w:tabs>
        <w:ind w:left="1080"/>
        <w:rPr>
          <w:lang w:val="es-CO"/>
        </w:rPr>
      </w:pPr>
      <w:r w:rsidRPr="000A5DBD">
        <w:rPr>
          <w:lang w:val="es-CO"/>
        </w:rPr>
        <w:t>El sistema debe permitir la recuperación ante fallos, asegurando la consistencia de los datos.</w:t>
      </w:r>
    </w:p>
    <w:p w14:paraId="34F34E31" w14:textId="77777777" w:rsidR="000A5DBD" w:rsidRPr="000A5DBD" w:rsidRDefault="000A5DBD" w:rsidP="000A5DBD">
      <w:pPr>
        <w:numPr>
          <w:ilvl w:val="0"/>
          <w:numId w:val="67"/>
        </w:numPr>
        <w:tabs>
          <w:tab w:val="clear" w:pos="720"/>
          <w:tab w:val="num" w:pos="1080"/>
        </w:tabs>
        <w:ind w:left="1080"/>
        <w:rPr>
          <w:lang w:val="es-CO"/>
        </w:rPr>
      </w:pPr>
      <w:r w:rsidRPr="000A5DBD">
        <w:rPr>
          <w:lang w:val="es-CO"/>
        </w:rPr>
        <w:t>Los errores deben ser detectados y notificados de forma controlada, evitando interrupciones abruptas del servicio.</w:t>
      </w:r>
    </w:p>
    <w:p w14:paraId="750B7B33" w14:textId="77777777" w:rsidR="000A5DBD" w:rsidRPr="000A5DBD" w:rsidRDefault="000A5DBD" w:rsidP="000A5DBD">
      <w:pPr>
        <w:ind w:left="360"/>
        <w:rPr>
          <w:lang w:val="es-CO"/>
        </w:rPr>
      </w:pPr>
      <w:r w:rsidRPr="000A5DBD">
        <w:rPr>
          <w:lang w:val="es-CO"/>
        </w:rPr>
        <w:t>Estos requisitos corresponden a los RNF relacionados con manejo de errores, consistencia y estabilidad del sistema.</w:t>
      </w:r>
    </w:p>
    <w:p w14:paraId="67396C4F" w14:textId="344B8A94" w:rsidR="000F3C50" w:rsidRPr="000A5DBD" w:rsidRDefault="000F3C50" w:rsidP="000A5DBD">
      <w:pPr>
        <w:ind w:left="360"/>
      </w:pPr>
    </w:p>
    <w:p w14:paraId="20FCFBD4" w14:textId="77777777" w:rsidR="000F3C50" w:rsidRDefault="000F3C50">
      <w:pPr>
        <w:pStyle w:val="Ttulo3"/>
      </w:pPr>
      <w:bookmarkStart w:id="35" w:name="_Toc221018161"/>
      <w:r>
        <w:t>Disponibilidad</w:t>
      </w:r>
      <w:bookmarkEnd w:id="35"/>
    </w:p>
    <w:p w14:paraId="03509609" w14:textId="77777777" w:rsidR="000A0272" w:rsidRPr="000A0272" w:rsidRDefault="000A0272" w:rsidP="000A0272">
      <w:pPr>
        <w:ind w:left="360"/>
        <w:rPr>
          <w:lang w:val="es-CO"/>
        </w:rPr>
      </w:pPr>
      <w:r w:rsidRPr="000A0272">
        <w:rPr>
          <w:lang w:val="es-CO"/>
        </w:rPr>
        <w:t>El sistema deberá cumplir con los siguientes requisitos de disponibilidad:</w:t>
      </w:r>
    </w:p>
    <w:p w14:paraId="45989071" w14:textId="77777777" w:rsidR="000A0272" w:rsidRPr="000A0272" w:rsidRDefault="000A0272" w:rsidP="000A0272">
      <w:pPr>
        <w:numPr>
          <w:ilvl w:val="0"/>
          <w:numId w:val="68"/>
        </w:numPr>
        <w:tabs>
          <w:tab w:val="clear" w:pos="720"/>
          <w:tab w:val="num" w:pos="1080"/>
        </w:tabs>
        <w:ind w:left="1080"/>
        <w:rPr>
          <w:lang w:val="es-CO"/>
        </w:rPr>
      </w:pPr>
      <w:r w:rsidRPr="000A0272">
        <w:rPr>
          <w:lang w:val="es-CO"/>
        </w:rPr>
        <w:t>El sistema debe estar disponible durante el horario de operación definido.</w:t>
      </w:r>
    </w:p>
    <w:p w14:paraId="08EA093C" w14:textId="77777777" w:rsidR="000A0272" w:rsidRPr="000A0272" w:rsidRDefault="000A0272" w:rsidP="000A0272">
      <w:pPr>
        <w:numPr>
          <w:ilvl w:val="0"/>
          <w:numId w:val="68"/>
        </w:numPr>
        <w:tabs>
          <w:tab w:val="clear" w:pos="720"/>
          <w:tab w:val="num" w:pos="1080"/>
        </w:tabs>
        <w:ind w:left="1080"/>
        <w:rPr>
          <w:lang w:val="es-CO"/>
        </w:rPr>
      </w:pPr>
      <w:r w:rsidRPr="000A0272">
        <w:rPr>
          <w:lang w:val="es-CO"/>
        </w:rPr>
        <w:t>El acceso al sistema debe mantenerse activo siempre que el servidor y la base de datos estén operativos.</w:t>
      </w:r>
    </w:p>
    <w:p w14:paraId="15710689" w14:textId="77777777" w:rsidR="000A0272" w:rsidRPr="000A0272" w:rsidRDefault="000A0272" w:rsidP="000A0272">
      <w:pPr>
        <w:numPr>
          <w:ilvl w:val="0"/>
          <w:numId w:val="68"/>
        </w:numPr>
        <w:tabs>
          <w:tab w:val="clear" w:pos="720"/>
          <w:tab w:val="num" w:pos="1080"/>
        </w:tabs>
        <w:ind w:left="1080"/>
        <w:rPr>
          <w:lang w:val="es-CO"/>
        </w:rPr>
      </w:pPr>
      <w:r w:rsidRPr="000A0272">
        <w:rPr>
          <w:lang w:val="es-CO"/>
        </w:rPr>
        <w:t>Las tareas de mantenimiento no deben afectar significativamente la disponibilidad del sistema.</w:t>
      </w:r>
    </w:p>
    <w:p w14:paraId="2C14710A" w14:textId="77777777" w:rsidR="000A0272" w:rsidRPr="000A0272" w:rsidRDefault="000A0272" w:rsidP="000A0272">
      <w:pPr>
        <w:numPr>
          <w:ilvl w:val="0"/>
          <w:numId w:val="68"/>
        </w:numPr>
        <w:tabs>
          <w:tab w:val="clear" w:pos="720"/>
          <w:tab w:val="num" w:pos="1080"/>
        </w:tabs>
        <w:ind w:left="1080"/>
        <w:rPr>
          <w:lang w:val="es-CO"/>
        </w:rPr>
      </w:pPr>
      <w:r w:rsidRPr="000A0272">
        <w:rPr>
          <w:lang w:val="es-CO"/>
        </w:rPr>
        <w:t>El sistema debe permitir su uso continuo salvo en periodos programados de mantenimiento.</w:t>
      </w:r>
    </w:p>
    <w:p w14:paraId="07910139" w14:textId="19238FAF" w:rsidR="000F3C50" w:rsidRPr="000A0272" w:rsidRDefault="000A0272" w:rsidP="000A0272">
      <w:pPr>
        <w:ind w:left="360"/>
        <w:rPr>
          <w:lang w:val="es-CO"/>
        </w:rPr>
      </w:pPr>
      <w:r w:rsidRPr="000A0272">
        <w:rPr>
          <w:lang w:val="es-CO"/>
        </w:rPr>
        <w:t>Estos requisitos se basan en los RNF que establecen continuidad del servicio y operación estable del sistema.</w:t>
      </w:r>
    </w:p>
    <w:p w14:paraId="60E89017" w14:textId="77777777" w:rsidR="000F3C50" w:rsidRDefault="000F3C50">
      <w:pPr>
        <w:pStyle w:val="Ttulo3"/>
      </w:pPr>
      <w:bookmarkStart w:id="36" w:name="_Toc221018162"/>
      <w:r>
        <w:t>Mantenibilidad</w:t>
      </w:r>
      <w:bookmarkEnd w:id="36"/>
    </w:p>
    <w:p w14:paraId="6BE866BD" w14:textId="77777777" w:rsidR="000A0272" w:rsidRPr="000A0272" w:rsidRDefault="000A0272" w:rsidP="000A0272">
      <w:pPr>
        <w:ind w:left="360"/>
        <w:rPr>
          <w:lang w:val="es-CO"/>
        </w:rPr>
      </w:pPr>
      <w:r w:rsidRPr="000A0272">
        <w:rPr>
          <w:lang w:val="es-CO"/>
        </w:rPr>
        <w:t>El sistema deberá facilitar las tareas de mantenimiento mediante los siguientes requisitos:</w:t>
      </w:r>
    </w:p>
    <w:p w14:paraId="4DBA5759" w14:textId="77777777" w:rsidR="000A0272" w:rsidRPr="000A0272" w:rsidRDefault="000A0272" w:rsidP="000A0272">
      <w:pPr>
        <w:numPr>
          <w:ilvl w:val="0"/>
          <w:numId w:val="69"/>
        </w:numPr>
        <w:tabs>
          <w:tab w:val="clear" w:pos="720"/>
          <w:tab w:val="num" w:pos="1080"/>
        </w:tabs>
        <w:ind w:left="1080"/>
        <w:rPr>
          <w:lang w:val="es-CO"/>
        </w:rPr>
      </w:pPr>
      <w:r w:rsidRPr="000A0272">
        <w:rPr>
          <w:lang w:val="es-CO"/>
        </w:rPr>
        <w:t xml:space="preserve">El sistema debe permitir </w:t>
      </w:r>
      <w:r w:rsidRPr="000A0272">
        <w:rPr>
          <w:b/>
          <w:bCs/>
          <w:lang w:val="es-CO"/>
        </w:rPr>
        <w:t>mantenimiento correctivo, preventivo y evolutivo</w:t>
      </w:r>
      <w:r w:rsidRPr="000A0272">
        <w:rPr>
          <w:lang w:val="es-CO"/>
        </w:rPr>
        <w:t>.</w:t>
      </w:r>
    </w:p>
    <w:p w14:paraId="00B5C063" w14:textId="77777777" w:rsidR="000A0272" w:rsidRPr="000A0272" w:rsidRDefault="000A0272" w:rsidP="000A0272">
      <w:pPr>
        <w:numPr>
          <w:ilvl w:val="0"/>
          <w:numId w:val="69"/>
        </w:numPr>
        <w:tabs>
          <w:tab w:val="clear" w:pos="720"/>
          <w:tab w:val="num" w:pos="1080"/>
        </w:tabs>
        <w:ind w:left="1080"/>
        <w:rPr>
          <w:lang w:val="es-CO"/>
        </w:rPr>
      </w:pPr>
      <w:r w:rsidRPr="000A0272">
        <w:rPr>
          <w:lang w:val="es-CO"/>
        </w:rPr>
        <w:t>Las tareas de mantenimiento deberán ser realizadas por personal técnico o desarrolladores.</w:t>
      </w:r>
    </w:p>
    <w:p w14:paraId="57A23B47" w14:textId="77777777" w:rsidR="000A0272" w:rsidRPr="000A0272" w:rsidRDefault="000A0272" w:rsidP="000A0272">
      <w:pPr>
        <w:numPr>
          <w:ilvl w:val="0"/>
          <w:numId w:val="69"/>
        </w:numPr>
        <w:tabs>
          <w:tab w:val="clear" w:pos="720"/>
          <w:tab w:val="num" w:pos="1080"/>
        </w:tabs>
        <w:ind w:left="1080"/>
        <w:rPr>
          <w:lang w:val="es-CO"/>
        </w:rPr>
      </w:pPr>
      <w:r w:rsidRPr="000A0272">
        <w:rPr>
          <w:lang w:val="es-CO"/>
        </w:rPr>
        <w:t>El código y la base de datos deben estar organizados de manera clara para facilitar modificaciones.</w:t>
      </w:r>
    </w:p>
    <w:p w14:paraId="05C8FE2C" w14:textId="77777777" w:rsidR="000A0272" w:rsidRPr="000A0272" w:rsidRDefault="000A0272" w:rsidP="000A0272">
      <w:pPr>
        <w:numPr>
          <w:ilvl w:val="0"/>
          <w:numId w:val="69"/>
        </w:numPr>
        <w:tabs>
          <w:tab w:val="clear" w:pos="720"/>
          <w:tab w:val="num" w:pos="1080"/>
        </w:tabs>
        <w:ind w:left="1080"/>
        <w:rPr>
          <w:lang w:val="es-CO"/>
        </w:rPr>
      </w:pPr>
      <w:r w:rsidRPr="000A0272">
        <w:rPr>
          <w:lang w:val="es-CO"/>
        </w:rPr>
        <w:t>El sistema debe permitir la actualización de información sin afectar el funcionamiento general.</w:t>
      </w:r>
    </w:p>
    <w:p w14:paraId="0ACB81BB" w14:textId="77777777" w:rsidR="000A0272" w:rsidRPr="000A0272" w:rsidRDefault="000A0272" w:rsidP="000A0272">
      <w:pPr>
        <w:numPr>
          <w:ilvl w:val="0"/>
          <w:numId w:val="69"/>
        </w:numPr>
        <w:tabs>
          <w:tab w:val="clear" w:pos="720"/>
          <w:tab w:val="num" w:pos="1080"/>
        </w:tabs>
        <w:ind w:left="1080"/>
        <w:rPr>
          <w:lang w:val="es-CO"/>
        </w:rPr>
      </w:pPr>
      <w:r w:rsidRPr="000A0272">
        <w:rPr>
          <w:lang w:val="es-CO"/>
        </w:rPr>
        <w:t>Se deben generar registros que faciliten el diagnóstico de errores.</w:t>
      </w:r>
    </w:p>
    <w:p w14:paraId="650E6675" w14:textId="0E2D6877" w:rsidR="000F3C50" w:rsidRPr="000A0272" w:rsidRDefault="000A0272" w:rsidP="000A0272">
      <w:pPr>
        <w:ind w:left="360"/>
        <w:rPr>
          <w:lang w:val="es-CO"/>
        </w:rPr>
      </w:pPr>
      <w:r w:rsidRPr="000A0272">
        <w:rPr>
          <w:lang w:val="es-CO"/>
        </w:rPr>
        <w:t>Estos requisitos provienen de los RNF relacionados con estructura del sistema, documentación y facilidad de modificación.</w:t>
      </w:r>
    </w:p>
    <w:p w14:paraId="747D755C" w14:textId="77777777" w:rsidR="000F3C50" w:rsidRDefault="000F3C50">
      <w:pPr>
        <w:pStyle w:val="Ttulo3"/>
      </w:pPr>
      <w:bookmarkStart w:id="37" w:name="_Toc221018163"/>
      <w:r>
        <w:lastRenderedPageBreak/>
        <w:t>Portabilidad</w:t>
      </w:r>
      <w:bookmarkEnd w:id="37"/>
    </w:p>
    <w:p w14:paraId="47BFC639" w14:textId="77777777" w:rsidR="000A0272" w:rsidRPr="000A0272" w:rsidRDefault="000A0272" w:rsidP="000A0272">
      <w:pPr>
        <w:ind w:left="360"/>
        <w:rPr>
          <w:lang w:val="es-CO"/>
        </w:rPr>
      </w:pPr>
      <w:r w:rsidRPr="000A0272">
        <w:rPr>
          <w:lang w:val="es-CO"/>
        </w:rPr>
        <w:t>El sistema deberá cumplir con los siguientes requisitos de portabilidad:</w:t>
      </w:r>
    </w:p>
    <w:p w14:paraId="23244AC1" w14:textId="77777777" w:rsidR="000A0272" w:rsidRPr="000A0272" w:rsidRDefault="000A0272" w:rsidP="000A0272">
      <w:pPr>
        <w:numPr>
          <w:ilvl w:val="0"/>
          <w:numId w:val="70"/>
        </w:numPr>
        <w:tabs>
          <w:tab w:val="clear" w:pos="720"/>
          <w:tab w:val="num" w:pos="1080"/>
        </w:tabs>
        <w:ind w:left="1080"/>
        <w:rPr>
          <w:lang w:val="es-CO"/>
        </w:rPr>
      </w:pPr>
      <w:r w:rsidRPr="000A0272">
        <w:rPr>
          <w:lang w:val="es-CO"/>
        </w:rPr>
        <w:t xml:space="preserve">El sistema debe ser accesible a través de un </w:t>
      </w:r>
      <w:r w:rsidRPr="000A0272">
        <w:rPr>
          <w:b/>
          <w:bCs/>
          <w:lang w:val="es-CO"/>
        </w:rPr>
        <w:t>navegador web estándar</w:t>
      </w:r>
      <w:r w:rsidRPr="000A0272">
        <w:rPr>
          <w:lang w:val="es-CO"/>
        </w:rPr>
        <w:t>.</w:t>
      </w:r>
    </w:p>
    <w:p w14:paraId="4254A3FB" w14:textId="77777777" w:rsidR="000A0272" w:rsidRPr="000A0272" w:rsidRDefault="000A0272" w:rsidP="000A0272">
      <w:pPr>
        <w:numPr>
          <w:ilvl w:val="0"/>
          <w:numId w:val="70"/>
        </w:numPr>
        <w:tabs>
          <w:tab w:val="clear" w:pos="720"/>
          <w:tab w:val="num" w:pos="1080"/>
        </w:tabs>
        <w:ind w:left="1080"/>
        <w:rPr>
          <w:lang w:val="es-CO"/>
        </w:rPr>
      </w:pPr>
      <w:r w:rsidRPr="000A0272">
        <w:rPr>
          <w:lang w:val="es-CO"/>
        </w:rPr>
        <w:t>El sistema debe poder ejecutarse en distintos entornos de servidor compatibles.</w:t>
      </w:r>
    </w:p>
    <w:p w14:paraId="4423B42B" w14:textId="77777777" w:rsidR="000A0272" w:rsidRPr="000A0272" w:rsidRDefault="000A0272" w:rsidP="000A0272">
      <w:pPr>
        <w:numPr>
          <w:ilvl w:val="0"/>
          <w:numId w:val="70"/>
        </w:numPr>
        <w:tabs>
          <w:tab w:val="clear" w:pos="720"/>
          <w:tab w:val="num" w:pos="1080"/>
        </w:tabs>
        <w:ind w:left="1080"/>
        <w:rPr>
          <w:lang w:val="es-CO"/>
        </w:rPr>
      </w:pPr>
      <w:r w:rsidRPr="000A0272">
        <w:rPr>
          <w:lang w:val="es-CO"/>
        </w:rPr>
        <w:t>El uso de tecnologías web estándar permitirá su despliegue en diferentes plataformas.</w:t>
      </w:r>
    </w:p>
    <w:p w14:paraId="28C3A340" w14:textId="77777777" w:rsidR="000A0272" w:rsidRPr="000A0272" w:rsidRDefault="000A0272" w:rsidP="000A0272">
      <w:pPr>
        <w:numPr>
          <w:ilvl w:val="0"/>
          <w:numId w:val="70"/>
        </w:numPr>
        <w:tabs>
          <w:tab w:val="clear" w:pos="720"/>
          <w:tab w:val="num" w:pos="1080"/>
        </w:tabs>
        <w:ind w:left="1080"/>
        <w:rPr>
          <w:lang w:val="es-CO"/>
        </w:rPr>
      </w:pPr>
      <w:r w:rsidRPr="000A0272">
        <w:rPr>
          <w:lang w:val="es-CO"/>
        </w:rPr>
        <w:t>La base de datos deberá ser independiente del sistema operativo del servidor.</w:t>
      </w:r>
    </w:p>
    <w:p w14:paraId="745A889E" w14:textId="77777777" w:rsidR="000A0272" w:rsidRPr="000A0272" w:rsidRDefault="000A0272" w:rsidP="000A0272">
      <w:pPr>
        <w:numPr>
          <w:ilvl w:val="0"/>
          <w:numId w:val="70"/>
        </w:numPr>
        <w:tabs>
          <w:tab w:val="clear" w:pos="720"/>
          <w:tab w:val="num" w:pos="1080"/>
        </w:tabs>
        <w:ind w:left="1080"/>
        <w:rPr>
          <w:lang w:val="es-CO"/>
        </w:rPr>
      </w:pPr>
      <w:r w:rsidRPr="000A0272">
        <w:rPr>
          <w:lang w:val="es-CO"/>
        </w:rPr>
        <w:t>El sistema no deberá depender de hardware específico para su funcionamiento.</w:t>
      </w:r>
    </w:p>
    <w:p w14:paraId="50380258" w14:textId="77777777" w:rsidR="000A0272" w:rsidRPr="000A0272" w:rsidRDefault="000A0272" w:rsidP="000A0272">
      <w:pPr>
        <w:ind w:left="360"/>
        <w:rPr>
          <w:lang w:val="es-CO"/>
        </w:rPr>
      </w:pPr>
      <w:r w:rsidRPr="000A0272">
        <w:rPr>
          <w:lang w:val="es-CO"/>
        </w:rPr>
        <w:t>Estos requisitos están alineados con los RNF relacionados con compatibilidad, uso de tecnologías estándar y despliegue multiplataforma.</w:t>
      </w:r>
    </w:p>
    <w:p w14:paraId="4F661174" w14:textId="5BD2FE3C" w:rsidR="000F3C50" w:rsidRPr="000A0272" w:rsidRDefault="000F3C50" w:rsidP="000A0272"/>
    <w:p w14:paraId="19B87040" w14:textId="7F0D4F34" w:rsidR="000F3C50" w:rsidRDefault="000F3C50">
      <w:pPr>
        <w:pStyle w:val="Ttulo2"/>
      </w:pPr>
      <w:bookmarkStart w:id="38" w:name="_Toc221018164"/>
      <w:r>
        <w:t>Otros requisitos</w:t>
      </w:r>
      <w:bookmarkEnd w:id="38"/>
    </w:p>
    <w:p w14:paraId="7E412397" w14:textId="77777777" w:rsidR="00C32C90" w:rsidRPr="00C32C90" w:rsidRDefault="00C32C90" w:rsidP="00C32C90">
      <w:pPr>
        <w:pStyle w:val="Normalindentado2"/>
      </w:pPr>
    </w:p>
    <w:p w14:paraId="7115B252" w14:textId="77777777" w:rsidR="000A0272" w:rsidRDefault="000A0272" w:rsidP="000A0272">
      <w:pPr>
        <w:rPr>
          <w:lang w:val="es-CO" w:eastAsia="es-CO"/>
        </w:rPr>
      </w:pPr>
      <w:r w:rsidRPr="000A0272">
        <w:rPr>
          <w:lang w:val="es-CO" w:eastAsia="es-CO"/>
        </w:rPr>
        <w:t>En la presente versión del sistema no se han identificado requisitos adicionales que no encajen dentro de las categorías de requisitos funcionales o no funcionales previamente descritas.</w:t>
      </w:r>
    </w:p>
    <w:p w14:paraId="410501E9" w14:textId="77777777" w:rsidR="000A0272" w:rsidRPr="000A0272" w:rsidRDefault="000A0272" w:rsidP="000A0272">
      <w:pPr>
        <w:rPr>
          <w:lang w:val="es-CO" w:eastAsia="es-CO"/>
        </w:rPr>
      </w:pPr>
    </w:p>
    <w:p w14:paraId="6866E381" w14:textId="77777777" w:rsidR="000A0272" w:rsidRDefault="000A0272" w:rsidP="000A0272">
      <w:pPr>
        <w:rPr>
          <w:lang w:val="es-CO" w:eastAsia="es-CO"/>
        </w:rPr>
      </w:pPr>
      <w:r w:rsidRPr="000A0272">
        <w:rPr>
          <w:lang w:val="es-CO" w:eastAsia="es-CO"/>
        </w:rPr>
        <w:t>No se contemplan requisitos culturales, políticos ni legales específicos, más allá del cumplimiento de las normativas generales aplicables al uso de sistemas de información y protección básica de datos.</w:t>
      </w:r>
    </w:p>
    <w:p w14:paraId="6A7BF890" w14:textId="77777777" w:rsidR="000A0272" w:rsidRPr="000A0272" w:rsidRDefault="000A0272" w:rsidP="000A0272">
      <w:pPr>
        <w:rPr>
          <w:lang w:val="es-CO" w:eastAsia="es-CO"/>
        </w:rPr>
      </w:pPr>
    </w:p>
    <w:p w14:paraId="4E32C579" w14:textId="77777777" w:rsidR="000A0272" w:rsidRPr="000A0272" w:rsidRDefault="000A0272" w:rsidP="000A0272">
      <w:pPr>
        <w:rPr>
          <w:lang w:val="es-CO" w:eastAsia="es-CO"/>
        </w:rPr>
      </w:pPr>
      <w:r w:rsidRPr="000A0272">
        <w:rPr>
          <w:lang w:val="es-CO" w:eastAsia="es-CO"/>
        </w:rPr>
        <w:t>Este apartado podrá ser ampliado en futuras versiones del documento si se identifican nuevos requisitos externos que impacten el funcionamiento o la operación del sistema.</w:t>
      </w:r>
    </w:p>
    <w:p w14:paraId="356507D1" w14:textId="6E33CDD9" w:rsidR="000F3C50" w:rsidRPr="000A0272" w:rsidRDefault="000F3C50" w:rsidP="000A0272"/>
    <w:p w14:paraId="7FE9A467" w14:textId="77777777" w:rsidR="000F3C50" w:rsidRDefault="000F3C50">
      <w:pPr>
        <w:pStyle w:val="Ttulo1"/>
      </w:pPr>
      <w:bookmarkStart w:id="39" w:name="_Toc221018165"/>
      <w:r>
        <w:t>Apéndices</w:t>
      </w:r>
      <w:bookmarkEnd w:id="39"/>
    </w:p>
    <w:p w14:paraId="71E23906" w14:textId="77777777" w:rsidR="00C32C90" w:rsidRDefault="00C32C90" w:rsidP="00C32C90">
      <w:pPr>
        <w:rPr>
          <w:lang w:val="es-CO"/>
        </w:rPr>
      </w:pPr>
      <w:r w:rsidRPr="00C32C90">
        <w:rPr>
          <w:lang w:val="es-CO"/>
        </w:rPr>
        <w:t>Los apéndices de este documento pueden incluir información complementaria que apoye la comprensión del sistema, pero que no forma parte directa de la especificación de requisitos de software.</w:t>
      </w:r>
    </w:p>
    <w:p w14:paraId="4777F4A9" w14:textId="77777777" w:rsidR="00C32C90" w:rsidRPr="00C32C90" w:rsidRDefault="00C32C90" w:rsidP="00C32C90">
      <w:pPr>
        <w:rPr>
          <w:lang w:val="es-CO"/>
        </w:rPr>
      </w:pPr>
    </w:p>
    <w:p w14:paraId="0EB29684" w14:textId="77777777" w:rsidR="00C32C90" w:rsidRPr="00C32C90" w:rsidRDefault="00C32C90" w:rsidP="00C32C90">
      <w:pPr>
        <w:pStyle w:val="Prrafodelista"/>
        <w:numPr>
          <w:ilvl w:val="0"/>
          <w:numId w:val="72"/>
        </w:numPr>
        <w:rPr>
          <w:lang w:val="es-CO"/>
        </w:rPr>
      </w:pPr>
      <w:r w:rsidRPr="00C32C90">
        <w:rPr>
          <w:lang w:val="es-CO"/>
        </w:rPr>
        <w:t>Entre esta información se pueden incluir:</w:t>
      </w:r>
    </w:p>
    <w:p w14:paraId="7444F8D4" w14:textId="77777777" w:rsidR="00C32C90" w:rsidRPr="00C32C90" w:rsidRDefault="00C32C90" w:rsidP="00C32C90">
      <w:pPr>
        <w:pStyle w:val="Prrafodelista"/>
        <w:numPr>
          <w:ilvl w:val="0"/>
          <w:numId w:val="72"/>
        </w:numPr>
        <w:rPr>
          <w:lang w:val="es-CO"/>
        </w:rPr>
      </w:pPr>
      <w:r w:rsidRPr="00C32C90">
        <w:rPr>
          <w:lang w:val="es-CO"/>
        </w:rPr>
        <w:t>Diagramas del sistema (casos de uso, arquitectura).</w:t>
      </w:r>
    </w:p>
    <w:p w14:paraId="150AC3AC" w14:textId="77777777" w:rsidR="00C32C90" w:rsidRPr="00C32C90" w:rsidRDefault="00C32C90" w:rsidP="00C32C90">
      <w:pPr>
        <w:pStyle w:val="Prrafodelista"/>
        <w:numPr>
          <w:ilvl w:val="0"/>
          <w:numId w:val="72"/>
        </w:numPr>
        <w:rPr>
          <w:lang w:val="es-CO"/>
        </w:rPr>
      </w:pPr>
      <w:r w:rsidRPr="00C32C90">
        <w:rPr>
          <w:lang w:val="es-CO"/>
        </w:rPr>
        <w:t>Modelos de base de datos.</w:t>
      </w:r>
    </w:p>
    <w:p w14:paraId="59014B44" w14:textId="77777777" w:rsidR="00C32C90" w:rsidRPr="00C32C90" w:rsidRDefault="00C32C90" w:rsidP="00C32C90">
      <w:pPr>
        <w:pStyle w:val="Prrafodelista"/>
        <w:numPr>
          <w:ilvl w:val="0"/>
          <w:numId w:val="72"/>
        </w:numPr>
        <w:rPr>
          <w:lang w:val="es-CO"/>
        </w:rPr>
      </w:pPr>
      <w:r w:rsidRPr="00C32C90">
        <w:rPr>
          <w:lang w:val="es-CO"/>
        </w:rPr>
        <w:t>Glosario de términos.</w:t>
      </w:r>
    </w:p>
    <w:p w14:paraId="21B148DF" w14:textId="77777777" w:rsidR="00C32C90" w:rsidRPr="00C32C90" w:rsidRDefault="00C32C90" w:rsidP="00C32C90">
      <w:pPr>
        <w:pStyle w:val="Prrafodelista"/>
        <w:numPr>
          <w:ilvl w:val="0"/>
          <w:numId w:val="72"/>
        </w:numPr>
        <w:rPr>
          <w:lang w:val="es-CO"/>
        </w:rPr>
      </w:pPr>
      <w:r w:rsidRPr="00C32C90">
        <w:rPr>
          <w:lang w:val="es-CO"/>
        </w:rPr>
        <w:t>Tablas de trazabilidad de requisitos.</w:t>
      </w:r>
    </w:p>
    <w:p w14:paraId="29454C55" w14:textId="77777777" w:rsidR="00C32C90" w:rsidRPr="00C32C90" w:rsidRDefault="00C32C90" w:rsidP="00C32C90">
      <w:pPr>
        <w:pStyle w:val="Prrafodelista"/>
        <w:numPr>
          <w:ilvl w:val="0"/>
          <w:numId w:val="72"/>
        </w:numPr>
        <w:rPr>
          <w:lang w:val="es-CO"/>
        </w:rPr>
      </w:pPr>
      <w:r w:rsidRPr="00C32C90">
        <w:rPr>
          <w:lang w:val="es-CO"/>
        </w:rPr>
        <w:t>Documentos de apoyo utilizados durante el análisis del sistema.</w:t>
      </w:r>
    </w:p>
    <w:p w14:paraId="592E90E7" w14:textId="77777777" w:rsidR="00C32C90" w:rsidRPr="00C32C90" w:rsidRDefault="00C32C90" w:rsidP="00C32C90">
      <w:pPr>
        <w:rPr>
          <w:lang w:val="es-CO"/>
        </w:rPr>
      </w:pPr>
    </w:p>
    <w:p w14:paraId="628E30FE" w14:textId="77777777" w:rsidR="00C32C90" w:rsidRPr="00C32C90" w:rsidRDefault="00C32C90" w:rsidP="00C32C90">
      <w:pPr>
        <w:rPr>
          <w:lang w:val="es-CO"/>
        </w:rPr>
      </w:pPr>
      <w:r w:rsidRPr="00C32C90">
        <w:rPr>
          <w:lang w:val="es-CO"/>
        </w:rPr>
        <w:t>En la versión actual del documento, los apéndices se utilizarán únicamente como soporte informativo y no contienen requisitos adicionales.</w:t>
      </w:r>
    </w:p>
    <w:p w14:paraId="4CA2297D" w14:textId="77777777" w:rsidR="0052483E" w:rsidRDefault="0052483E" w:rsidP="00C32C90">
      <w:pPr>
        <w:pStyle w:val="guiazul"/>
      </w:pPr>
    </w:p>
    <w:p w14:paraId="52F1B429" w14:textId="794589FA" w:rsidR="0052483E" w:rsidRDefault="00632A01" w:rsidP="0052483E">
      <w:pPr>
        <w:pStyle w:val="Ttulo1"/>
      </w:pPr>
      <w:bookmarkStart w:id="40" w:name="_Toc221018166"/>
      <w:r>
        <w:t>Gestión de pruebas</w:t>
      </w:r>
      <w:bookmarkEnd w:id="40"/>
    </w:p>
    <w:p w14:paraId="1E5C10E9" w14:textId="77777777" w:rsidR="0052483E" w:rsidRDefault="0052483E">
      <w:pPr>
        <w:pStyle w:val="guiazul"/>
        <w:ind w:left="300"/>
      </w:pPr>
    </w:p>
    <w:p w14:paraId="0DD1498E" w14:textId="19F71CB2" w:rsidR="0052483E" w:rsidRDefault="0052483E" w:rsidP="0052483E">
      <w:pPr>
        <w:pStyle w:val="Ttulo2"/>
      </w:pPr>
      <w:bookmarkStart w:id="41" w:name="_Toc221018167"/>
      <w:r>
        <w:t>Pruebas realizadas a la base de datos</w:t>
      </w:r>
      <w:bookmarkEnd w:id="41"/>
    </w:p>
    <w:p w14:paraId="2877372E" w14:textId="2A0BC1D6" w:rsidR="0052483E" w:rsidRPr="008C7A92" w:rsidRDefault="0052483E" w:rsidP="0052483E">
      <w:pPr>
        <w:pStyle w:val="Normalindentado2"/>
        <w:ind w:left="0"/>
      </w:pPr>
    </w:p>
    <w:p w14:paraId="4E371DDC" w14:textId="77777777" w:rsidR="005D4C47" w:rsidRDefault="005D4C47" w:rsidP="005D4C47">
      <w:pPr>
        <w:rPr>
          <w:lang w:val="es-CO"/>
        </w:rPr>
      </w:pPr>
      <w:r w:rsidRPr="005D4C47">
        <w:rPr>
          <w:lang w:val="es-CO"/>
        </w:rPr>
        <w:t>Se realizaron pruebas de completitud y validación de datos mediante la ejecución de sentencias SQL sobre la base de datos del sistema.</w:t>
      </w:r>
    </w:p>
    <w:p w14:paraId="54FAFC7A" w14:textId="77777777" w:rsidR="005D4C47" w:rsidRPr="005D4C47" w:rsidRDefault="005D4C47" w:rsidP="005D4C47">
      <w:pPr>
        <w:rPr>
          <w:lang w:val="es-CO"/>
        </w:rPr>
      </w:pPr>
    </w:p>
    <w:p w14:paraId="338161F5" w14:textId="77777777" w:rsidR="005D4C47" w:rsidRDefault="005D4C47" w:rsidP="005D4C47">
      <w:pPr>
        <w:rPr>
          <w:i/>
          <w:lang w:val="es-CO"/>
        </w:rPr>
      </w:pPr>
      <w:r w:rsidRPr="005D4C47">
        <w:rPr>
          <w:lang w:val="es-CO"/>
        </w:rPr>
        <w:t>Se verificó que los campos obligatorios no aceptaran valores nulos y que las restricciones de integridad se cumplieran correctamente, evitando el almacenamiento de datos inválidos</w:t>
      </w:r>
      <w:r w:rsidRPr="005D4C47">
        <w:rPr>
          <w:i/>
          <w:lang w:val="es-CO"/>
        </w:rPr>
        <w:t>.</w:t>
      </w:r>
    </w:p>
    <w:p w14:paraId="322B05CE" w14:textId="77777777" w:rsidR="00D153E0" w:rsidRDefault="00D153E0" w:rsidP="005D4C47">
      <w:pPr>
        <w:rPr>
          <w:i/>
          <w:lang w:val="es-CO"/>
        </w:rPr>
      </w:pPr>
    </w:p>
    <w:p w14:paraId="5871A7C9" w14:textId="77777777" w:rsidR="00D153E0" w:rsidRDefault="00D153E0" w:rsidP="005D4C47">
      <w:pPr>
        <w:rPr>
          <w:i/>
          <w:lang w:val="es-CO"/>
        </w:rPr>
      </w:pPr>
    </w:p>
    <w:p w14:paraId="17CED092" w14:textId="77777777" w:rsidR="00D153E0" w:rsidRDefault="00D153E0" w:rsidP="00D153E0">
      <w:pPr>
        <w:rPr>
          <w:b/>
          <w:bCs/>
          <w:lang w:val="es-419"/>
        </w:rPr>
      </w:pPr>
      <w:r w:rsidRPr="00D153E0">
        <w:rPr>
          <w:b/>
          <w:bCs/>
          <w:lang w:val="es-419"/>
        </w:rPr>
        <w:lastRenderedPageBreak/>
        <w:t>Consulta INSERT</w:t>
      </w:r>
    </w:p>
    <w:p w14:paraId="69631438" w14:textId="77777777" w:rsidR="00D153E0" w:rsidRPr="00D153E0" w:rsidRDefault="00D153E0" w:rsidP="00D153E0">
      <w:pPr>
        <w:rPr>
          <w:b/>
          <w:bCs/>
          <w:lang w:val="es-419"/>
        </w:rPr>
      </w:pPr>
    </w:p>
    <w:p w14:paraId="7424294F" w14:textId="77777777" w:rsidR="00D153E0" w:rsidRPr="00D153E0" w:rsidRDefault="00D153E0" w:rsidP="00D153E0">
      <w:pPr>
        <w:rPr>
          <w:i/>
          <w:iCs/>
          <w:lang w:val="es-CO"/>
        </w:rPr>
      </w:pPr>
      <w:r w:rsidRPr="00D153E0">
        <w:rPr>
          <w:i/>
          <w:iCs/>
          <w:lang w:val="es-CO"/>
        </w:rPr>
        <w:t xml:space="preserve">INSERT INTO </w:t>
      </w:r>
      <w:proofErr w:type="spellStart"/>
      <w:r w:rsidRPr="00D153E0">
        <w:rPr>
          <w:i/>
          <w:iCs/>
          <w:lang w:val="es-CO"/>
        </w:rPr>
        <w:t>nombre_de_la_tabla</w:t>
      </w:r>
      <w:proofErr w:type="spellEnd"/>
      <w:r w:rsidRPr="00D153E0">
        <w:rPr>
          <w:i/>
          <w:iCs/>
          <w:lang w:val="es-CO"/>
        </w:rPr>
        <w:t xml:space="preserve"> (columna1, columna2) VALUES ('valor1', 'valor2');</w:t>
      </w:r>
    </w:p>
    <w:p w14:paraId="5031BD49" w14:textId="77777777" w:rsidR="00D153E0" w:rsidRPr="00D153E0" w:rsidRDefault="00D153E0" w:rsidP="00D153E0">
      <w:pPr>
        <w:rPr>
          <w:i/>
          <w:iCs/>
          <w:lang w:val="es-CO"/>
        </w:rPr>
      </w:pPr>
    </w:p>
    <w:p w14:paraId="2A51A55A" w14:textId="77777777" w:rsidR="00D153E0" w:rsidRDefault="00D153E0" w:rsidP="00D153E0">
      <w:pPr>
        <w:rPr>
          <w:lang w:val="es-CO"/>
        </w:rPr>
      </w:pPr>
      <w:r w:rsidRPr="00D153E0">
        <w:rPr>
          <w:lang w:val="es-CO"/>
        </w:rPr>
        <w:t xml:space="preserve">Inserta un nuevo registro en la tabla </w:t>
      </w:r>
      <w:proofErr w:type="spellStart"/>
      <w:r w:rsidRPr="00D153E0">
        <w:rPr>
          <w:lang w:val="es-CO"/>
        </w:rPr>
        <w:t>nombre_de_la_tabla</w:t>
      </w:r>
      <w:proofErr w:type="spellEnd"/>
      <w:r w:rsidRPr="00D153E0">
        <w:rPr>
          <w:lang w:val="es-CO"/>
        </w:rPr>
        <w:t xml:space="preserve"> con los valores especificados para columna1 y columna2.</w:t>
      </w:r>
    </w:p>
    <w:p w14:paraId="6D6AEA41" w14:textId="77777777" w:rsidR="00D153E0" w:rsidRPr="00D153E0" w:rsidRDefault="00D153E0" w:rsidP="00D153E0">
      <w:pPr>
        <w:rPr>
          <w:lang w:val="es-CO"/>
        </w:rPr>
      </w:pPr>
    </w:p>
    <w:p w14:paraId="194125AB" w14:textId="7FED50AF" w:rsidR="00D153E0" w:rsidRPr="00D153E0" w:rsidRDefault="00D153E0" w:rsidP="00D153E0">
      <w:pPr>
        <w:rPr>
          <w:lang w:val="es-CO"/>
        </w:rPr>
      </w:pPr>
      <w:r w:rsidRPr="00D153E0">
        <w:rPr>
          <w:lang w:val="es-CO"/>
        </w:rPr>
        <w:drawing>
          <wp:inline distT="0" distB="0" distL="0" distR="0" wp14:anchorId="42718381" wp14:editId="409E4B8D">
            <wp:extent cx="5400040" cy="2856865"/>
            <wp:effectExtent l="0" t="0" r="0" b="635"/>
            <wp:docPr id="184058430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040" cy="2856865"/>
                    </a:xfrm>
                    <a:prstGeom prst="rect">
                      <a:avLst/>
                    </a:prstGeom>
                    <a:noFill/>
                    <a:ln>
                      <a:noFill/>
                    </a:ln>
                  </pic:spPr>
                </pic:pic>
              </a:graphicData>
            </a:graphic>
          </wp:inline>
        </w:drawing>
      </w:r>
    </w:p>
    <w:p w14:paraId="1B81584F" w14:textId="77777777" w:rsidR="00D153E0" w:rsidRPr="00D153E0" w:rsidRDefault="00D153E0" w:rsidP="00D153E0"/>
    <w:p w14:paraId="555ED143" w14:textId="77777777" w:rsidR="00D153E0" w:rsidRPr="005D4C47" w:rsidRDefault="00D153E0" w:rsidP="00D153E0">
      <w:pPr>
        <w:rPr>
          <w:lang w:val="es-CO"/>
        </w:rPr>
      </w:pPr>
    </w:p>
    <w:p w14:paraId="0D61E1E6" w14:textId="77777777" w:rsidR="0052483E" w:rsidRPr="008C7A92" w:rsidRDefault="0052483E" w:rsidP="0052483E">
      <w:pPr>
        <w:pStyle w:val="guiazul"/>
        <w:ind w:left="300"/>
        <w:rPr>
          <w:color w:val="auto"/>
        </w:rPr>
      </w:pPr>
    </w:p>
    <w:p w14:paraId="07C4D37C" w14:textId="49A5BC50" w:rsidR="0052483E" w:rsidRDefault="0052483E" w:rsidP="00F66AD3">
      <w:pPr>
        <w:pStyle w:val="Ttulo2"/>
      </w:pPr>
      <w:bookmarkStart w:id="42" w:name="_Toc221018168"/>
      <w:r>
        <w:t xml:space="preserve">Pruebas </w:t>
      </w:r>
      <w:r w:rsidR="00632A01">
        <w:t>de Interfaz de usuario</w:t>
      </w:r>
      <w:bookmarkEnd w:id="42"/>
    </w:p>
    <w:p w14:paraId="5970B2C8" w14:textId="77777777" w:rsidR="00D153E0" w:rsidRDefault="00D153E0" w:rsidP="00D153E0">
      <w:pPr>
        <w:pStyle w:val="Normalindentado2"/>
      </w:pPr>
    </w:p>
    <w:p w14:paraId="0A5D8039" w14:textId="77777777" w:rsidR="00D153E0" w:rsidRPr="00D153E0" w:rsidRDefault="00D153E0" w:rsidP="00D153E0">
      <w:pPr>
        <w:pStyle w:val="Normalindentado2"/>
        <w:rPr>
          <w:lang w:val="es-CO"/>
        </w:rPr>
      </w:pPr>
      <w:r w:rsidRPr="00D153E0">
        <w:rPr>
          <w:lang w:val="es-CO"/>
        </w:rPr>
        <w:t>Se realizaron pruebas de interfaz de usuario sobre los módulos actualmente implementados del sistema, verificando la correcta visualización, navegación y funcionamiento de los formularios.</w:t>
      </w:r>
    </w:p>
    <w:p w14:paraId="117A91E5" w14:textId="341E3DF0" w:rsidR="00D153E0" w:rsidRDefault="00D153E0" w:rsidP="00D153E0">
      <w:pPr>
        <w:pStyle w:val="Normalindentado2"/>
        <w:rPr>
          <w:lang w:val="es-CO"/>
        </w:rPr>
      </w:pPr>
      <w:r w:rsidRPr="00D153E0">
        <w:rPr>
          <w:lang w:val="es-CO"/>
        </w:rPr>
        <w:t>Se validó la respuesta del sistema ante entradas válidas e inválidas, mostrando mensajes de retroalimentación adecuados al usuario.</w:t>
      </w:r>
    </w:p>
    <w:p w14:paraId="05A93AAF" w14:textId="77777777" w:rsidR="00DB2310" w:rsidRDefault="00DB2310" w:rsidP="00D153E0">
      <w:pPr>
        <w:pStyle w:val="Normalindentado2"/>
        <w:rPr>
          <w:lang w:val="es-CO"/>
        </w:rPr>
      </w:pPr>
    </w:p>
    <w:p w14:paraId="7061A11F" w14:textId="2D83C5B4" w:rsidR="00D153E0" w:rsidRPr="00D153E0" w:rsidRDefault="00D153E0" w:rsidP="00D153E0">
      <w:pPr>
        <w:pStyle w:val="Normalindentado2"/>
        <w:ind w:left="0"/>
        <w:rPr>
          <w:b/>
          <w:bCs/>
          <w:lang w:val="es-CO"/>
        </w:rPr>
      </w:pPr>
      <w:r w:rsidRPr="00D153E0">
        <w:rPr>
          <w:b/>
          <w:bCs/>
          <w:lang w:val="es-CO"/>
        </w:rPr>
        <w:t>LOGIN</w:t>
      </w:r>
      <w:r>
        <w:rPr>
          <w:b/>
          <w:bCs/>
          <w:lang w:val="es-CO"/>
        </w:rPr>
        <w:t>:</w:t>
      </w:r>
    </w:p>
    <w:p w14:paraId="1090F542" w14:textId="3C3B0E93" w:rsidR="00632A01" w:rsidRDefault="00DB2310" w:rsidP="00632A01">
      <w:pPr>
        <w:pStyle w:val="Normalindentado2"/>
      </w:pPr>
      <w:r w:rsidRPr="00D153E0">
        <w:rPr>
          <w:lang w:val="es-CO"/>
        </w:rPr>
        <w:drawing>
          <wp:anchor distT="0" distB="0" distL="114300" distR="114300" simplePos="0" relativeHeight="251710464" behindDoc="0" locked="0" layoutInCell="1" allowOverlap="1" wp14:anchorId="702111C0" wp14:editId="2CE2EDD3">
            <wp:simplePos x="0" y="0"/>
            <wp:positionH relativeFrom="margin">
              <wp:align>left</wp:align>
            </wp:positionH>
            <wp:positionV relativeFrom="paragraph">
              <wp:posOffset>9525</wp:posOffset>
            </wp:positionV>
            <wp:extent cx="5039434" cy="2466975"/>
            <wp:effectExtent l="0" t="0" r="8890" b="0"/>
            <wp:wrapThrough wrapText="bothSides">
              <wp:wrapPolygon edited="0">
                <wp:start x="0" y="0"/>
                <wp:lineTo x="0" y="21350"/>
                <wp:lineTo x="21556" y="21350"/>
                <wp:lineTo x="21556" y="0"/>
                <wp:lineTo x="0" y="0"/>
              </wp:wrapPolygon>
            </wp:wrapThrough>
            <wp:docPr id="832342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2419"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39434" cy="2466975"/>
                    </a:xfrm>
                    <a:prstGeom prst="rect">
                      <a:avLst/>
                    </a:prstGeom>
                  </pic:spPr>
                </pic:pic>
              </a:graphicData>
            </a:graphic>
          </wp:anchor>
        </w:drawing>
      </w:r>
    </w:p>
    <w:p w14:paraId="6D212105" w14:textId="4EA21CE3" w:rsidR="008C7A92" w:rsidRDefault="008C7A92" w:rsidP="008C7A92">
      <w:pPr>
        <w:pStyle w:val="Normalindentado2"/>
        <w:ind w:left="0"/>
        <w:rPr>
          <w:lang w:val="es-CO"/>
        </w:rPr>
      </w:pPr>
    </w:p>
    <w:p w14:paraId="5CEC34F9" w14:textId="16B013CB" w:rsidR="00D153E0" w:rsidRDefault="00DB2310" w:rsidP="008C7A92">
      <w:pPr>
        <w:pStyle w:val="Normalindentado2"/>
        <w:ind w:left="0"/>
        <w:rPr>
          <w:b/>
          <w:bCs/>
          <w:lang w:val="es-CO"/>
        </w:rPr>
      </w:pPr>
      <w:r w:rsidRPr="00D153E0">
        <w:rPr>
          <w:b/>
          <w:bCs/>
          <w:lang w:val="es-CO"/>
        </w:rPr>
        <w:lastRenderedPageBreak/>
        <w:drawing>
          <wp:anchor distT="0" distB="0" distL="114300" distR="114300" simplePos="0" relativeHeight="251708416" behindDoc="0" locked="0" layoutInCell="1" allowOverlap="1" wp14:anchorId="3EDFBEA5" wp14:editId="1BC342B6">
            <wp:simplePos x="0" y="0"/>
            <wp:positionH relativeFrom="column">
              <wp:posOffset>2853690</wp:posOffset>
            </wp:positionH>
            <wp:positionV relativeFrom="paragraph">
              <wp:posOffset>153670</wp:posOffset>
            </wp:positionV>
            <wp:extent cx="2718435" cy="2600325"/>
            <wp:effectExtent l="0" t="0" r="5715" b="9525"/>
            <wp:wrapThrough wrapText="bothSides">
              <wp:wrapPolygon edited="0">
                <wp:start x="0" y="0"/>
                <wp:lineTo x="0" y="21521"/>
                <wp:lineTo x="21494" y="21521"/>
                <wp:lineTo x="21494" y="0"/>
                <wp:lineTo x="0" y="0"/>
              </wp:wrapPolygon>
            </wp:wrapThrough>
            <wp:docPr id="1948011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1409"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18435" cy="2600325"/>
                    </a:xfrm>
                    <a:prstGeom prst="rect">
                      <a:avLst/>
                    </a:prstGeom>
                  </pic:spPr>
                </pic:pic>
              </a:graphicData>
            </a:graphic>
          </wp:anchor>
        </w:drawing>
      </w:r>
      <w:r w:rsidR="00D153E0">
        <w:rPr>
          <w:b/>
          <w:bCs/>
          <w:lang w:val="es-CO"/>
        </w:rPr>
        <w:t>FORMULARIO FUNCIONAL:</w:t>
      </w:r>
      <w:r>
        <w:rPr>
          <w:b/>
          <w:bCs/>
          <w:lang w:val="es-CO"/>
        </w:rPr>
        <w:t xml:space="preserve">                                 </w:t>
      </w:r>
      <w:r>
        <w:rPr>
          <w:b/>
          <w:bCs/>
          <w:lang w:val="es-CO"/>
        </w:rPr>
        <w:t>FORMULARIO CON ERROR:</w:t>
      </w:r>
      <w:r w:rsidR="00D153E0">
        <w:rPr>
          <w:b/>
          <w:bCs/>
          <w:lang w:val="es-CO"/>
        </w:rPr>
        <w:br/>
      </w:r>
      <w:r w:rsidR="00D153E0" w:rsidRPr="00D153E0">
        <w:rPr>
          <w:b/>
          <w:bCs/>
          <w:lang w:val="es-CO"/>
        </w:rPr>
        <w:drawing>
          <wp:inline distT="0" distB="0" distL="0" distR="0" wp14:anchorId="65CCF5B7" wp14:editId="21C06816">
            <wp:extent cx="1962150" cy="2876128"/>
            <wp:effectExtent l="0" t="0" r="0" b="635"/>
            <wp:docPr id="114041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116" name=""/>
                    <pic:cNvPicPr/>
                  </pic:nvPicPr>
                  <pic:blipFill>
                    <a:blip r:embed="rId47"/>
                    <a:stretch>
                      <a:fillRect/>
                    </a:stretch>
                  </pic:blipFill>
                  <pic:spPr>
                    <a:xfrm>
                      <a:off x="0" y="0"/>
                      <a:ext cx="1967860" cy="2884498"/>
                    </a:xfrm>
                    <a:prstGeom prst="rect">
                      <a:avLst/>
                    </a:prstGeom>
                  </pic:spPr>
                </pic:pic>
              </a:graphicData>
            </a:graphic>
          </wp:inline>
        </w:drawing>
      </w:r>
    </w:p>
    <w:p w14:paraId="18CDD15E" w14:textId="4349EE6D" w:rsidR="00D153E0" w:rsidRPr="00D153E0" w:rsidRDefault="00D153E0" w:rsidP="008C7A92">
      <w:pPr>
        <w:pStyle w:val="Normalindentado2"/>
        <w:ind w:left="0"/>
        <w:rPr>
          <w:b/>
          <w:bCs/>
          <w:lang w:val="es-CO"/>
        </w:rPr>
      </w:pPr>
      <w:r>
        <w:rPr>
          <w:b/>
          <w:bCs/>
          <w:lang w:val="es-CO"/>
        </w:rPr>
        <w:br/>
      </w:r>
    </w:p>
    <w:p w14:paraId="1C370356" w14:textId="15D42BCC" w:rsidR="00F66AD3" w:rsidRDefault="00F66AD3" w:rsidP="00F66AD3">
      <w:pPr>
        <w:pStyle w:val="Ttulo2"/>
        <w:numPr>
          <w:ilvl w:val="1"/>
          <w:numId w:val="10"/>
        </w:numPr>
        <w:ind w:left="300"/>
      </w:pPr>
      <w:r>
        <w:t>Pruebas de seguridad</w:t>
      </w:r>
    </w:p>
    <w:p w14:paraId="083F0552" w14:textId="3F48F616" w:rsidR="00F66AD3" w:rsidRDefault="00F66AD3" w:rsidP="00F66AD3">
      <w:pPr>
        <w:pStyle w:val="Normalindentado2"/>
        <w:ind w:left="0"/>
      </w:pPr>
    </w:p>
    <w:p w14:paraId="15AAA7FB" w14:textId="05C7C529" w:rsidR="00DB2310" w:rsidRPr="00DB2310" w:rsidRDefault="00DB2310" w:rsidP="00DB2310">
      <w:pPr>
        <w:pStyle w:val="Normalindentado2"/>
        <w:ind w:left="0"/>
        <w:rPr>
          <w:lang w:val="es-CO"/>
        </w:rPr>
      </w:pPr>
      <w:r w:rsidRPr="00DB2310">
        <w:rPr>
          <w:lang w:val="es-CO"/>
        </w:rPr>
        <w:t>Se realizaron pruebas de seguridad básicas al sistema con el objetivo de identificar posibles vulnerabilidades comunes en aplicaciones web.</w:t>
      </w:r>
    </w:p>
    <w:p w14:paraId="6964B32D" w14:textId="77777777" w:rsidR="00DB2310" w:rsidRPr="00DB2310" w:rsidRDefault="00DB2310" w:rsidP="00DB2310">
      <w:pPr>
        <w:pStyle w:val="Normalindentado2"/>
        <w:ind w:left="0"/>
        <w:rPr>
          <w:lang w:val="es-CO"/>
        </w:rPr>
      </w:pPr>
      <w:r w:rsidRPr="00DB2310">
        <w:rPr>
          <w:lang w:val="es-CO"/>
        </w:rPr>
        <w:t>Estas pruebas se enfocaron en la configuración del servidor, validación de entradas y mecanismos de protección frente a ataques conocidos, con el fin de reducir riesgos de acceso no autorizado, manipulación de datos y ejecución de acciones maliciosas.</w:t>
      </w:r>
    </w:p>
    <w:p w14:paraId="32446DA3" w14:textId="77777777" w:rsidR="00BF0563" w:rsidRPr="00F66AD3" w:rsidRDefault="00BF0563" w:rsidP="00DB2310">
      <w:pPr>
        <w:pStyle w:val="Normalindentado2"/>
        <w:ind w:left="0"/>
        <w:rPr>
          <w:lang w:val="es-CO"/>
        </w:rPr>
      </w:pPr>
    </w:p>
    <w:p w14:paraId="5BAAC962" w14:textId="77777777" w:rsidR="00DB2310" w:rsidRPr="00DB2310" w:rsidRDefault="00DB2310" w:rsidP="00DB2310">
      <w:pPr>
        <w:pStyle w:val="Normalindentado2"/>
        <w:rPr>
          <w:b/>
          <w:bCs/>
          <w:lang w:val="es-CO"/>
        </w:rPr>
      </w:pPr>
      <w:r w:rsidRPr="00DB2310">
        <w:rPr>
          <w:b/>
          <w:bCs/>
          <w:lang w:val="es-CO"/>
        </w:rPr>
        <w:t>Ausencia de token anti-CSRF</w:t>
      </w:r>
    </w:p>
    <w:p w14:paraId="41FC9064" w14:textId="77777777" w:rsidR="00DB2310" w:rsidRPr="00DB2310" w:rsidRDefault="00DB2310" w:rsidP="00DB2310">
      <w:pPr>
        <w:pStyle w:val="Normalindentado2"/>
        <w:rPr>
          <w:lang w:val="es-CO"/>
        </w:rPr>
      </w:pPr>
      <w:r w:rsidRPr="00DB2310">
        <w:rPr>
          <w:lang w:val="es-CO"/>
        </w:rPr>
        <w:t xml:space="preserve">Se identificó la ausencia de mecanismos de protección contra ataques Cross-Site </w:t>
      </w:r>
      <w:proofErr w:type="spellStart"/>
      <w:r w:rsidRPr="00DB2310">
        <w:rPr>
          <w:lang w:val="es-CO"/>
        </w:rPr>
        <w:t>Request</w:t>
      </w:r>
      <w:proofErr w:type="spellEnd"/>
      <w:r w:rsidRPr="00DB2310">
        <w:rPr>
          <w:lang w:val="es-CO"/>
        </w:rPr>
        <w:t xml:space="preserve"> </w:t>
      </w:r>
      <w:proofErr w:type="spellStart"/>
      <w:r w:rsidRPr="00DB2310">
        <w:rPr>
          <w:lang w:val="es-CO"/>
        </w:rPr>
        <w:t>Forgery</w:t>
      </w:r>
      <w:proofErr w:type="spellEnd"/>
      <w:r w:rsidRPr="00DB2310">
        <w:rPr>
          <w:lang w:val="es-CO"/>
        </w:rPr>
        <w:t xml:space="preserve"> (CSRF), lo cual podría permitir que un atacante ejecute acciones no deseadas en nombre de un usuario autenticado.</w:t>
      </w:r>
    </w:p>
    <w:p w14:paraId="113C135D" w14:textId="77777777" w:rsidR="00DB2310" w:rsidRPr="00DB2310" w:rsidRDefault="00DB2310" w:rsidP="00DB2310">
      <w:pPr>
        <w:pStyle w:val="Normalindentado2"/>
        <w:rPr>
          <w:lang w:val="es-CO"/>
        </w:rPr>
      </w:pPr>
      <w:r w:rsidRPr="00DB2310">
        <w:rPr>
          <w:b/>
          <w:bCs/>
          <w:lang w:val="es-CO"/>
        </w:rPr>
        <w:t>Nivel de severidad:</w:t>
      </w:r>
      <w:r w:rsidRPr="00DB2310">
        <w:rPr>
          <w:lang w:val="es-CO"/>
        </w:rPr>
        <w:t xml:space="preserve"> Medio</w:t>
      </w:r>
      <w:r w:rsidRPr="00DB2310">
        <w:rPr>
          <w:lang w:val="es-CO"/>
        </w:rPr>
        <w:br/>
      </w:r>
      <w:r w:rsidRPr="00DB2310">
        <w:rPr>
          <w:b/>
          <w:bCs/>
          <w:lang w:val="es-CO"/>
        </w:rPr>
        <w:t>Estado:</w:t>
      </w:r>
      <w:r w:rsidRPr="00DB2310">
        <w:rPr>
          <w:lang w:val="es-CO"/>
        </w:rPr>
        <w:t xml:space="preserve"> Activo</w:t>
      </w:r>
    </w:p>
    <w:p w14:paraId="48BF91C1" w14:textId="77777777" w:rsidR="00DB2310" w:rsidRPr="00DB2310" w:rsidRDefault="00DB2310" w:rsidP="00DB2310">
      <w:pPr>
        <w:pStyle w:val="Normalindentado2"/>
        <w:rPr>
          <w:lang w:val="es-CO"/>
        </w:rPr>
      </w:pPr>
      <w:r w:rsidRPr="00DB2310">
        <w:rPr>
          <w:b/>
          <w:bCs/>
          <w:lang w:val="es-CO"/>
        </w:rPr>
        <w:t>Acción de mitigación:</w:t>
      </w:r>
      <w:r w:rsidRPr="00DB2310">
        <w:rPr>
          <w:lang w:val="es-CO"/>
        </w:rPr>
        <w:br/>
        <w:t>Implementar tokens CSRF únicos y aleatorios en cada formulario, validados en el servidor antes de procesar las solicitudes.</w:t>
      </w:r>
    </w:p>
    <w:p w14:paraId="78477113" w14:textId="77777777" w:rsidR="00DB2310" w:rsidRPr="00DB2310" w:rsidRDefault="00DB2310" w:rsidP="00DB2310">
      <w:pPr>
        <w:pStyle w:val="Normalindentado2"/>
        <w:rPr>
          <w:lang w:val="es-CO"/>
        </w:rPr>
      </w:pPr>
      <w:r w:rsidRPr="00DB2310">
        <w:rPr>
          <w:lang w:val="es-CO"/>
        </w:rPr>
        <w:pict w14:anchorId="2AEF266A">
          <v:rect id="_x0000_i1128" style="width:0;height:1.5pt" o:hralign="center" o:hrstd="t" o:hr="t" fillcolor="#a0a0a0" stroked="f"/>
        </w:pict>
      </w:r>
    </w:p>
    <w:p w14:paraId="67C9EF8B" w14:textId="77777777" w:rsidR="00DB2310" w:rsidRPr="00DB2310" w:rsidRDefault="00DB2310" w:rsidP="00DB2310">
      <w:pPr>
        <w:pStyle w:val="Normalindentado2"/>
        <w:rPr>
          <w:b/>
          <w:bCs/>
          <w:lang w:val="es-CO"/>
        </w:rPr>
      </w:pPr>
      <w:r w:rsidRPr="00DB2310">
        <w:rPr>
          <w:b/>
          <w:bCs/>
          <w:lang w:val="es-CO"/>
        </w:rPr>
        <w:t>Falta de cabecera Content Security Policy (CSP)</w:t>
      </w:r>
    </w:p>
    <w:p w14:paraId="48F79B43" w14:textId="77777777" w:rsidR="00DB2310" w:rsidRPr="00DB2310" w:rsidRDefault="00DB2310" w:rsidP="00DB2310">
      <w:pPr>
        <w:pStyle w:val="Normalindentado2"/>
        <w:rPr>
          <w:lang w:val="es-CO"/>
        </w:rPr>
      </w:pPr>
      <w:r w:rsidRPr="00DB2310">
        <w:rPr>
          <w:lang w:val="es-CO"/>
        </w:rPr>
        <w:t>Se detectó que la aplicación no cuenta con una cabecera Content Security Policy (CSP) configurada, lo que incrementa el riesgo de ataques de inyección de scripts (XSS).</w:t>
      </w:r>
    </w:p>
    <w:p w14:paraId="5E0C252A" w14:textId="77777777" w:rsidR="00DB2310" w:rsidRPr="00DB2310" w:rsidRDefault="00DB2310" w:rsidP="00DB2310">
      <w:pPr>
        <w:pStyle w:val="Normalindentado2"/>
        <w:rPr>
          <w:lang w:val="es-CO"/>
        </w:rPr>
      </w:pPr>
      <w:r w:rsidRPr="00DB2310">
        <w:rPr>
          <w:b/>
          <w:bCs/>
          <w:lang w:val="es-CO"/>
        </w:rPr>
        <w:t>Nivel de severidad:</w:t>
      </w:r>
      <w:r w:rsidRPr="00DB2310">
        <w:rPr>
          <w:lang w:val="es-CO"/>
        </w:rPr>
        <w:t xml:space="preserve"> Medio</w:t>
      </w:r>
      <w:r w:rsidRPr="00DB2310">
        <w:rPr>
          <w:lang w:val="es-CO"/>
        </w:rPr>
        <w:br/>
      </w:r>
      <w:r w:rsidRPr="00DB2310">
        <w:rPr>
          <w:b/>
          <w:bCs/>
          <w:lang w:val="es-CO"/>
        </w:rPr>
        <w:t>Estado:</w:t>
      </w:r>
      <w:r w:rsidRPr="00DB2310">
        <w:rPr>
          <w:lang w:val="es-CO"/>
        </w:rPr>
        <w:t xml:space="preserve"> Activo</w:t>
      </w:r>
    </w:p>
    <w:p w14:paraId="12FAB592" w14:textId="77777777" w:rsidR="00DB2310" w:rsidRDefault="00DB2310" w:rsidP="00DB2310">
      <w:pPr>
        <w:pStyle w:val="Normalindentado2"/>
        <w:rPr>
          <w:lang w:val="es-CO"/>
        </w:rPr>
      </w:pPr>
      <w:r w:rsidRPr="00DB2310">
        <w:rPr>
          <w:b/>
          <w:bCs/>
          <w:lang w:val="es-CO"/>
        </w:rPr>
        <w:t>Acción de mitigación:</w:t>
      </w:r>
      <w:r w:rsidRPr="00DB2310">
        <w:rPr>
          <w:lang w:val="es-CO"/>
        </w:rPr>
        <w:br/>
        <w:t>Configurar una política CSP que limite las fuentes de scripts, estilos e imágenes permitidas.</w:t>
      </w:r>
    </w:p>
    <w:p w14:paraId="4BCB4A1B" w14:textId="77777777" w:rsidR="00DB2310" w:rsidRDefault="00DB2310" w:rsidP="00DB2310">
      <w:pPr>
        <w:pStyle w:val="Normalindentado2"/>
        <w:rPr>
          <w:lang w:val="es-CO"/>
        </w:rPr>
      </w:pPr>
    </w:p>
    <w:p w14:paraId="4251E849" w14:textId="77777777" w:rsidR="00DB2310" w:rsidRDefault="00DB2310" w:rsidP="00DB2310">
      <w:pPr>
        <w:pStyle w:val="Normalindentado2"/>
        <w:rPr>
          <w:lang w:val="es-CO"/>
        </w:rPr>
      </w:pPr>
    </w:p>
    <w:p w14:paraId="1C2CF24A" w14:textId="77777777" w:rsidR="00DB2310" w:rsidRDefault="00DB2310" w:rsidP="00DB2310">
      <w:pPr>
        <w:pStyle w:val="Normalindentado2"/>
        <w:rPr>
          <w:lang w:val="es-CO"/>
        </w:rPr>
      </w:pPr>
    </w:p>
    <w:p w14:paraId="565E82B7" w14:textId="77777777" w:rsidR="00DB2310" w:rsidRDefault="00DB2310" w:rsidP="00DB2310">
      <w:pPr>
        <w:pStyle w:val="Normalindentado2"/>
        <w:rPr>
          <w:lang w:val="es-CO"/>
        </w:rPr>
      </w:pPr>
    </w:p>
    <w:p w14:paraId="0746DBB9" w14:textId="77777777" w:rsidR="00DB2310" w:rsidRDefault="00DB2310" w:rsidP="00DB2310">
      <w:pPr>
        <w:pStyle w:val="Normalindentado2"/>
        <w:rPr>
          <w:lang w:val="es-CO"/>
        </w:rPr>
      </w:pPr>
    </w:p>
    <w:p w14:paraId="15BA8E5B" w14:textId="77777777" w:rsidR="00DB2310" w:rsidRDefault="00DB2310" w:rsidP="00DB2310">
      <w:pPr>
        <w:pStyle w:val="Normalindentado2"/>
        <w:rPr>
          <w:lang w:val="es-CO"/>
        </w:rPr>
      </w:pPr>
    </w:p>
    <w:p w14:paraId="18C33593" w14:textId="77777777" w:rsidR="00DB2310" w:rsidRPr="00DB2310" w:rsidRDefault="00DB2310" w:rsidP="00DB2310">
      <w:pPr>
        <w:pStyle w:val="Normalindentado2"/>
        <w:rPr>
          <w:lang w:val="es-CO"/>
        </w:rPr>
      </w:pPr>
    </w:p>
    <w:p w14:paraId="37145870" w14:textId="77777777" w:rsidR="00DB2310" w:rsidRPr="00DB2310" w:rsidRDefault="00DB2310" w:rsidP="00DB2310">
      <w:pPr>
        <w:pStyle w:val="Normalindentado2"/>
        <w:rPr>
          <w:lang w:val="es-CO"/>
        </w:rPr>
      </w:pPr>
      <w:r w:rsidRPr="00DB2310">
        <w:rPr>
          <w:lang w:val="es-CO"/>
        </w:rPr>
        <w:lastRenderedPageBreak/>
        <w:pict w14:anchorId="33A1760B">
          <v:rect id="_x0000_i1129" style="width:0;height:1.5pt" o:hralign="center" o:hrstd="t" o:hr="t" fillcolor="#a0a0a0" stroked="f"/>
        </w:pict>
      </w:r>
    </w:p>
    <w:p w14:paraId="22919595" w14:textId="77777777" w:rsidR="00DB2310" w:rsidRPr="00DB2310" w:rsidRDefault="00DB2310" w:rsidP="00DB2310">
      <w:pPr>
        <w:pStyle w:val="Normalindentado2"/>
        <w:rPr>
          <w:b/>
          <w:bCs/>
          <w:lang w:val="es-CO"/>
        </w:rPr>
      </w:pPr>
      <w:proofErr w:type="spellStart"/>
      <w:r w:rsidRPr="00DB2310">
        <w:rPr>
          <w:b/>
          <w:bCs/>
          <w:lang w:val="es-CO"/>
        </w:rPr>
        <w:t>Directory</w:t>
      </w:r>
      <w:proofErr w:type="spellEnd"/>
      <w:r w:rsidRPr="00DB2310">
        <w:rPr>
          <w:b/>
          <w:bCs/>
          <w:lang w:val="es-CO"/>
        </w:rPr>
        <w:t xml:space="preserve"> </w:t>
      </w:r>
      <w:proofErr w:type="spellStart"/>
      <w:r w:rsidRPr="00DB2310">
        <w:rPr>
          <w:b/>
          <w:bCs/>
          <w:lang w:val="es-CO"/>
        </w:rPr>
        <w:t>Browsing</w:t>
      </w:r>
      <w:proofErr w:type="spellEnd"/>
      <w:r w:rsidRPr="00DB2310">
        <w:rPr>
          <w:b/>
          <w:bCs/>
          <w:lang w:val="es-CO"/>
        </w:rPr>
        <w:t xml:space="preserve"> (Exploración de directorios)</w:t>
      </w:r>
    </w:p>
    <w:p w14:paraId="46244740" w14:textId="77777777" w:rsidR="00DB2310" w:rsidRPr="00DB2310" w:rsidRDefault="00DB2310" w:rsidP="00DB2310">
      <w:pPr>
        <w:pStyle w:val="Normalindentado2"/>
        <w:rPr>
          <w:lang w:val="es-CO"/>
        </w:rPr>
      </w:pPr>
      <w:r w:rsidRPr="00DB2310">
        <w:rPr>
          <w:lang w:val="es-CO"/>
        </w:rPr>
        <w:t>Se identificó que el servidor permite la exploración de directorios, lo que podría exponer archivos y estructuras internas del sistema.</w:t>
      </w:r>
    </w:p>
    <w:p w14:paraId="78CE3F15" w14:textId="77777777" w:rsidR="00DB2310" w:rsidRPr="00DB2310" w:rsidRDefault="00DB2310" w:rsidP="00DB2310">
      <w:pPr>
        <w:pStyle w:val="Normalindentado2"/>
        <w:rPr>
          <w:lang w:val="es-CO"/>
        </w:rPr>
      </w:pPr>
      <w:r w:rsidRPr="00DB2310">
        <w:rPr>
          <w:b/>
          <w:bCs/>
          <w:lang w:val="es-CO"/>
        </w:rPr>
        <w:t>Nivel de severidad:</w:t>
      </w:r>
      <w:r w:rsidRPr="00DB2310">
        <w:rPr>
          <w:lang w:val="es-CO"/>
        </w:rPr>
        <w:t xml:space="preserve"> Medio</w:t>
      </w:r>
      <w:r w:rsidRPr="00DB2310">
        <w:rPr>
          <w:lang w:val="es-CO"/>
        </w:rPr>
        <w:br/>
      </w:r>
      <w:r w:rsidRPr="00DB2310">
        <w:rPr>
          <w:b/>
          <w:bCs/>
          <w:lang w:val="es-CO"/>
        </w:rPr>
        <w:t>Estado:</w:t>
      </w:r>
      <w:r w:rsidRPr="00DB2310">
        <w:rPr>
          <w:lang w:val="es-CO"/>
        </w:rPr>
        <w:t xml:space="preserve"> Activo</w:t>
      </w:r>
    </w:p>
    <w:p w14:paraId="1B570ADB" w14:textId="77777777" w:rsidR="00DB2310" w:rsidRPr="00DB2310" w:rsidRDefault="00DB2310" w:rsidP="00DB2310">
      <w:pPr>
        <w:pStyle w:val="Normalindentado2"/>
        <w:rPr>
          <w:lang w:val="es-CO"/>
        </w:rPr>
      </w:pPr>
      <w:r w:rsidRPr="00DB2310">
        <w:rPr>
          <w:b/>
          <w:bCs/>
          <w:lang w:val="es-CO"/>
        </w:rPr>
        <w:t>Acción de mitigación:</w:t>
      </w:r>
      <w:r w:rsidRPr="00DB2310">
        <w:rPr>
          <w:lang w:val="es-CO"/>
        </w:rPr>
        <w:br/>
        <w:t xml:space="preserve">Deshabilitar la exploración de directorios mediante la configuración del servidor web (por ejemplo, </w:t>
      </w:r>
      <w:proofErr w:type="spellStart"/>
      <w:r w:rsidRPr="00DB2310">
        <w:rPr>
          <w:lang w:val="es-CO"/>
        </w:rPr>
        <w:t>Options</w:t>
      </w:r>
      <w:proofErr w:type="spellEnd"/>
      <w:r w:rsidRPr="00DB2310">
        <w:rPr>
          <w:lang w:val="es-CO"/>
        </w:rPr>
        <w:t xml:space="preserve"> -Indexes en Apache).</w:t>
      </w:r>
    </w:p>
    <w:p w14:paraId="754841B5" w14:textId="77777777" w:rsidR="00DB2310" w:rsidRPr="00DB2310" w:rsidRDefault="00DB2310" w:rsidP="00DB2310">
      <w:pPr>
        <w:pStyle w:val="Normalindentado2"/>
        <w:rPr>
          <w:lang w:val="es-CO"/>
        </w:rPr>
      </w:pPr>
      <w:r w:rsidRPr="00DB2310">
        <w:rPr>
          <w:lang w:val="es-CO"/>
        </w:rPr>
        <w:pict w14:anchorId="543A4D0D">
          <v:rect id="_x0000_i1130" style="width:0;height:1.5pt" o:hralign="center" o:hrstd="t" o:hr="t" fillcolor="#a0a0a0" stroked="f"/>
        </w:pict>
      </w:r>
    </w:p>
    <w:p w14:paraId="700DA7E6" w14:textId="77777777" w:rsidR="00DB2310" w:rsidRPr="00DB2310" w:rsidRDefault="00DB2310" w:rsidP="00DB2310">
      <w:pPr>
        <w:pStyle w:val="Normalindentado2"/>
        <w:rPr>
          <w:b/>
          <w:bCs/>
          <w:lang w:val="es-CO"/>
        </w:rPr>
      </w:pPr>
      <w:r w:rsidRPr="00DB2310">
        <w:rPr>
          <w:b/>
          <w:bCs/>
          <w:lang w:val="es-CO"/>
        </w:rPr>
        <w:t>Falta de cabecera Anti-</w:t>
      </w:r>
      <w:proofErr w:type="spellStart"/>
      <w:r w:rsidRPr="00DB2310">
        <w:rPr>
          <w:b/>
          <w:bCs/>
          <w:lang w:val="es-CO"/>
        </w:rPr>
        <w:t>Clickjacking</w:t>
      </w:r>
      <w:proofErr w:type="spellEnd"/>
    </w:p>
    <w:p w14:paraId="56EF192A" w14:textId="77777777" w:rsidR="00DB2310" w:rsidRPr="00DB2310" w:rsidRDefault="00DB2310" w:rsidP="00DB2310">
      <w:pPr>
        <w:pStyle w:val="Normalindentado2"/>
        <w:rPr>
          <w:lang w:val="es-CO"/>
        </w:rPr>
      </w:pPr>
      <w:r w:rsidRPr="00DB2310">
        <w:rPr>
          <w:lang w:val="es-CO"/>
        </w:rPr>
        <w:t xml:space="preserve">Se detectó la ausencia de mecanismos de protección contra ataques de </w:t>
      </w:r>
      <w:proofErr w:type="spellStart"/>
      <w:r w:rsidRPr="00DB2310">
        <w:rPr>
          <w:lang w:val="es-CO"/>
        </w:rPr>
        <w:t>clickjacking</w:t>
      </w:r>
      <w:proofErr w:type="spellEnd"/>
      <w:r w:rsidRPr="00DB2310">
        <w:rPr>
          <w:lang w:val="es-CO"/>
        </w:rPr>
        <w:t xml:space="preserve">, permitiendo que el sitio sea cargado dentro de </w:t>
      </w:r>
      <w:proofErr w:type="spellStart"/>
      <w:r w:rsidRPr="00DB2310">
        <w:rPr>
          <w:lang w:val="es-CO"/>
        </w:rPr>
        <w:t>iframes</w:t>
      </w:r>
      <w:proofErr w:type="spellEnd"/>
      <w:r w:rsidRPr="00DB2310">
        <w:rPr>
          <w:lang w:val="es-CO"/>
        </w:rPr>
        <w:t xml:space="preserve"> no autorizados.</w:t>
      </w:r>
    </w:p>
    <w:p w14:paraId="2DA54EC7" w14:textId="77777777" w:rsidR="00DB2310" w:rsidRPr="00DB2310" w:rsidRDefault="00DB2310" w:rsidP="00DB2310">
      <w:pPr>
        <w:pStyle w:val="Normalindentado2"/>
        <w:rPr>
          <w:lang w:val="es-CO"/>
        </w:rPr>
      </w:pPr>
      <w:r w:rsidRPr="00DB2310">
        <w:rPr>
          <w:b/>
          <w:bCs/>
          <w:lang w:val="es-CO"/>
        </w:rPr>
        <w:t>Nivel de severidad:</w:t>
      </w:r>
      <w:r w:rsidRPr="00DB2310">
        <w:rPr>
          <w:lang w:val="es-CO"/>
        </w:rPr>
        <w:t xml:space="preserve"> Medio</w:t>
      </w:r>
      <w:r w:rsidRPr="00DB2310">
        <w:rPr>
          <w:lang w:val="es-CO"/>
        </w:rPr>
        <w:br/>
      </w:r>
      <w:r w:rsidRPr="00DB2310">
        <w:rPr>
          <w:b/>
          <w:bCs/>
          <w:lang w:val="es-CO"/>
        </w:rPr>
        <w:t>Estado:</w:t>
      </w:r>
      <w:r w:rsidRPr="00DB2310">
        <w:rPr>
          <w:lang w:val="es-CO"/>
        </w:rPr>
        <w:t xml:space="preserve"> Activo</w:t>
      </w:r>
    </w:p>
    <w:p w14:paraId="39CBFF10" w14:textId="77777777" w:rsidR="00DB2310" w:rsidRPr="00DB2310" w:rsidRDefault="00DB2310" w:rsidP="00DB2310">
      <w:pPr>
        <w:pStyle w:val="Normalindentado2"/>
        <w:rPr>
          <w:lang w:val="es-CO"/>
        </w:rPr>
      </w:pPr>
      <w:r w:rsidRPr="00DB2310">
        <w:rPr>
          <w:b/>
          <w:bCs/>
          <w:lang w:val="es-CO"/>
        </w:rPr>
        <w:t>Acción de mitigación:</w:t>
      </w:r>
      <w:r w:rsidRPr="00DB2310">
        <w:rPr>
          <w:lang w:val="es-CO"/>
        </w:rPr>
        <w:br/>
        <w:t>Implementar cabeceras de seguridad como X-</w:t>
      </w:r>
      <w:proofErr w:type="gramStart"/>
      <w:r w:rsidRPr="00DB2310">
        <w:rPr>
          <w:lang w:val="es-CO"/>
        </w:rPr>
        <w:t>Frame</w:t>
      </w:r>
      <w:proofErr w:type="gramEnd"/>
      <w:r w:rsidRPr="00DB2310">
        <w:rPr>
          <w:lang w:val="es-CO"/>
        </w:rPr>
        <w:t>-</w:t>
      </w:r>
      <w:proofErr w:type="spellStart"/>
      <w:r w:rsidRPr="00DB2310">
        <w:rPr>
          <w:lang w:val="es-CO"/>
        </w:rPr>
        <w:t>Options</w:t>
      </w:r>
      <w:proofErr w:type="spellEnd"/>
      <w:r w:rsidRPr="00DB2310">
        <w:rPr>
          <w:lang w:val="es-CO"/>
        </w:rPr>
        <w:t xml:space="preserve">: DENY o Content-Security-Policy: </w:t>
      </w:r>
      <w:proofErr w:type="spellStart"/>
      <w:proofErr w:type="gramStart"/>
      <w:r w:rsidRPr="00DB2310">
        <w:rPr>
          <w:lang w:val="es-CO"/>
        </w:rPr>
        <w:t>frame</w:t>
      </w:r>
      <w:proofErr w:type="gramEnd"/>
      <w:r w:rsidRPr="00DB2310">
        <w:rPr>
          <w:lang w:val="es-CO"/>
        </w:rPr>
        <w:t>-ancestors</w:t>
      </w:r>
      <w:proofErr w:type="spellEnd"/>
      <w:r w:rsidRPr="00DB2310">
        <w:rPr>
          <w:lang w:val="es-CO"/>
        </w:rPr>
        <w:t xml:space="preserve"> '</w:t>
      </w:r>
      <w:proofErr w:type="spellStart"/>
      <w:r w:rsidRPr="00DB2310">
        <w:rPr>
          <w:lang w:val="es-CO"/>
        </w:rPr>
        <w:t>none</w:t>
      </w:r>
      <w:proofErr w:type="spellEnd"/>
      <w:r w:rsidRPr="00DB2310">
        <w:rPr>
          <w:lang w:val="es-CO"/>
        </w:rPr>
        <w:t>'.</w:t>
      </w:r>
    </w:p>
    <w:p w14:paraId="026BE822" w14:textId="77777777" w:rsidR="00F66AD3" w:rsidRDefault="00F66AD3" w:rsidP="00F66AD3">
      <w:pPr>
        <w:pStyle w:val="Normalindentado2"/>
        <w:ind w:left="0"/>
      </w:pPr>
    </w:p>
    <w:p w14:paraId="4430D273" w14:textId="77777777" w:rsidR="00F66AD3" w:rsidRDefault="00F66AD3" w:rsidP="00F66AD3">
      <w:pPr>
        <w:pStyle w:val="Normalindentado2"/>
        <w:ind w:left="0"/>
      </w:pPr>
    </w:p>
    <w:p w14:paraId="2F6C83A0" w14:textId="77777777" w:rsidR="00F66AD3" w:rsidRDefault="00F66AD3" w:rsidP="00F66AD3">
      <w:pPr>
        <w:pStyle w:val="Normalindentado2"/>
        <w:ind w:left="0"/>
      </w:pPr>
    </w:p>
    <w:p w14:paraId="1A88F65A" w14:textId="77777777" w:rsidR="00DB2310" w:rsidRDefault="00DB2310" w:rsidP="00DB2310">
      <w:pPr>
        <w:pStyle w:val="Normalindentado2"/>
        <w:ind w:left="0"/>
        <w:rPr>
          <w:lang w:val="es-CO"/>
        </w:rPr>
      </w:pPr>
      <w:r w:rsidRPr="00DB2310">
        <w:rPr>
          <w:lang w:val="es-CO"/>
        </w:rPr>
        <w:t>Las pruebas de seguridad permitieron identificar vulnerabilidades de severidad media que no comprometen de forma inmediata la operación del sistema, pero que deben ser atendidas para fortalecer la seguridad general de la aplicación.</w:t>
      </w:r>
    </w:p>
    <w:p w14:paraId="04B6C450" w14:textId="77777777" w:rsidR="00DB2310" w:rsidRPr="00DB2310" w:rsidRDefault="00DB2310" w:rsidP="00DB2310">
      <w:pPr>
        <w:pStyle w:val="Normalindentado2"/>
        <w:ind w:left="0"/>
        <w:rPr>
          <w:lang w:val="es-CO"/>
        </w:rPr>
      </w:pPr>
    </w:p>
    <w:p w14:paraId="135FA241" w14:textId="77777777" w:rsidR="00DB2310" w:rsidRPr="00DB2310" w:rsidRDefault="00DB2310" w:rsidP="00DB2310">
      <w:pPr>
        <w:pStyle w:val="Normalindentado2"/>
        <w:ind w:left="0"/>
        <w:rPr>
          <w:lang w:val="es-CO"/>
        </w:rPr>
      </w:pPr>
      <w:r w:rsidRPr="00DB2310">
        <w:rPr>
          <w:lang w:val="es-CO"/>
        </w:rPr>
        <w:t>Las acciones de mitigación propuestas serán implementadas en las siguientes fases de desarrollo del sistema.</w:t>
      </w:r>
    </w:p>
    <w:p w14:paraId="00A6C742" w14:textId="6019EE1C" w:rsidR="00F66AD3" w:rsidRPr="00F66AD3" w:rsidRDefault="00F66AD3" w:rsidP="00F66AD3">
      <w:pPr>
        <w:pStyle w:val="Normalindentado2"/>
        <w:ind w:left="0"/>
      </w:pPr>
    </w:p>
    <w:p w14:paraId="0C3EF1CC" w14:textId="5DD08A67" w:rsidR="008C7A92" w:rsidRPr="00632A01" w:rsidRDefault="00DB2310" w:rsidP="00632A01">
      <w:pPr>
        <w:pStyle w:val="Normalindentado2"/>
      </w:pPr>
      <w:r w:rsidRPr="00DB2310">
        <w:drawing>
          <wp:anchor distT="0" distB="0" distL="114300" distR="114300" simplePos="0" relativeHeight="251709440" behindDoc="0" locked="0" layoutInCell="1" allowOverlap="1" wp14:anchorId="1DC9265B" wp14:editId="07753BD7">
            <wp:simplePos x="0" y="0"/>
            <wp:positionH relativeFrom="margin">
              <wp:align>left</wp:align>
            </wp:positionH>
            <wp:positionV relativeFrom="paragraph">
              <wp:posOffset>46355</wp:posOffset>
            </wp:positionV>
            <wp:extent cx="5052352" cy="3543300"/>
            <wp:effectExtent l="0" t="0" r="0" b="0"/>
            <wp:wrapThrough wrapText="bothSides">
              <wp:wrapPolygon edited="0">
                <wp:start x="0" y="0"/>
                <wp:lineTo x="0" y="21484"/>
                <wp:lineTo x="21502" y="21484"/>
                <wp:lineTo x="21502" y="0"/>
                <wp:lineTo x="0" y="0"/>
              </wp:wrapPolygon>
            </wp:wrapThrough>
            <wp:docPr id="41850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0487" name=""/>
                    <pic:cNvPicPr/>
                  </pic:nvPicPr>
                  <pic:blipFill>
                    <a:blip r:embed="rId48">
                      <a:extLst>
                        <a:ext uri="{28A0092B-C50C-407E-A947-70E740481C1C}">
                          <a14:useLocalDpi xmlns:a14="http://schemas.microsoft.com/office/drawing/2010/main" val="0"/>
                        </a:ext>
                      </a:extLst>
                    </a:blip>
                    <a:stretch>
                      <a:fillRect/>
                    </a:stretch>
                  </pic:blipFill>
                  <pic:spPr>
                    <a:xfrm>
                      <a:off x="0" y="0"/>
                      <a:ext cx="5052352" cy="3543300"/>
                    </a:xfrm>
                    <a:prstGeom prst="rect">
                      <a:avLst/>
                    </a:prstGeom>
                  </pic:spPr>
                </pic:pic>
              </a:graphicData>
            </a:graphic>
          </wp:anchor>
        </w:drawing>
      </w:r>
    </w:p>
    <w:sectPr w:rsidR="008C7A92" w:rsidRPr="00632A01">
      <w:headerReference w:type="even" r:id="rId49"/>
      <w:headerReference w:type="default" r:id="rId50"/>
      <w:footerReference w:type="even" r:id="rId51"/>
      <w:footerReference w:type="default" r:id="rId52"/>
      <w:headerReference w:type="first" r:id="rId53"/>
      <w:footerReference w:type="first" r:id="rId54"/>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0B256" w14:textId="77777777" w:rsidR="00FC642C" w:rsidRDefault="00FC642C">
      <w:r>
        <w:separator/>
      </w:r>
    </w:p>
  </w:endnote>
  <w:endnote w:type="continuationSeparator" w:id="0">
    <w:p w14:paraId="44D43A28" w14:textId="77777777" w:rsidR="00FC642C" w:rsidRDefault="00FC6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eeSans">
    <w:altName w:val="Calibr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497C65F3" w14:textId="77777777">
      <w:tc>
        <w:tcPr>
          <w:tcW w:w="1947" w:type="dxa"/>
          <w:tcBorders>
            <w:top w:val="single" w:sz="4" w:space="0" w:color="000000"/>
          </w:tcBorders>
        </w:tcPr>
        <w:p w14:paraId="2C5C12A6"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6344371B"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B02E79E"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445FF50B" w14:textId="77777777" w:rsidR="000F3C50" w:rsidRDefault="000F3C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ED0C" w14:textId="77777777" w:rsidR="000F3C50" w:rsidRDefault="000F3C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63B03CC2" w14:textId="77777777">
      <w:tc>
        <w:tcPr>
          <w:tcW w:w="1947" w:type="dxa"/>
          <w:tcBorders>
            <w:top w:val="single" w:sz="4" w:space="0" w:color="000000"/>
          </w:tcBorders>
        </w:tcPr>
        <w:p w14:paraId="4EC1BA0C"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90B42A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00A3C18"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7B17C8B9" w14:textId="77777777" w:rsidR="000F3C50" w:rsidRDefault="000F3C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0788" w14:textId="77777777" w:rsidR="000F3C50" w:rsidRDefault="000F3C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B35F" w14:textId="77777777" w:rsidR="000F3C50" w:rsidRDefault="000F3C5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F3C50" w14:paraId="78CDA9C1" w14:textId="77777777">
      <w:tc>
        <w:tcPr>
          <w:tcW w:w="1947" w:type="dxa"/>
          <w:tcBorders>
            <w:top w:val="single" w:sz="4" w:space="0" w:color="000000"/>
          </w:tcBorders>
        </w:tcPr>
        <w:p w14:paraId="77918F04"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26288D2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7CBCF9F2"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04F6403C" w14:textId="77777777" w:rsidR="000F3C50" w:rsidRDefault="000F3C5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88A4" w14:textId="77777777" w:rsidR="000F3C50" w:rsidRDefault="000F3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7772E" w14:textId="77777777" w:rsidR="00FC642C" w:rsidRDefault="00FC642C">
      <w:r>
        <w:separator/>
      </w:r>
    </w:p>
  </w:footnote>
  <w:footnote w:type="continuationSeparator" w:id="0">
    <w:p w14:paraId="4C2B088A" w14:textId="77777777" w:rsidR="00FC642C" w:rsidRDefault="00FC6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BD89" w14:textId="77777777" w:rsidR="000F3C50" w:rsidRDefault="000F3C50">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C2D1" w14:textId="77777777" w:rsidR="000F3C50" w:rsidRDefault="000F3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F3C50" w14:paraId="7E59F4FB" w14:textId="77777777">
      <w:tc>
        <w:tcPr>
          <w:tcW w:w="1947" w:type="dxa"/>
          <w:tcBorders>
            <w:bottom w:val="single" w:sz="4" w:space="0" w:color="000000"/>
          </w:tcBorders>
        </w:tcPr>
        <w:p w14:paraId="66ABC9D1" w14:textId="3EF90D21" w:rsidR="000F3C50" w:rsidRDefault="000068D9">
          <w:pPr>
            <w:pStyle w:val="Encabezado"/>
            <w:jc w:val="center"/>
          </w:pPr>
          <w:r>
            <w:rPr>
              <w:noProof/>
              <w:sz w:val="16"/>
            </w:rPr>
            <w:drawing>
              <wp:inline distT="0" distB="0" distL="0" distR="0" wp14:anchorId="0CF23F53" wp14:editId="7FFA4369">
                <wp:extent cx="807720" cy="39624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 cy="396240"/>
                        </a:xfrm>
                        <a:prstGeom prst="rect">
                          <a:avLst/>
                        </a:prstGeom>
                        <a:solidFill>
                          <a:srgbClr val="FFFFFF"/>
                        </a:solidFill>
                        <a:ln>
                          <a:noFill/>
                        </a:ln>
                      </pic:spPr>
                    </pic:pic>
                  </a:graphicData>
                </a:graphic>
              </wp:inline>
            </w:drawing>
          </w:r>
        </w:p>
      </w:tc>
      <w:tc>
        <w:tcPr>
          <w:tcW w:w="5143" w:type="dxa"/>
          <w:tcBorders>
            <w:bottom w:val="single" w:sz="4" w:space="0" w:color="000000"/>
          </w:tcBorders>
          <w:vAlign w:val="center"/>
        </w:tcPr>
        <w:p w14:paraId="676A576D" w14:textId="77777777" w:rsidR="000F3C50" w:rsidRDefault="000F3C50">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75A8DE24"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6A5EFA58"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8B6F82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5C185012" w14:textId="77777777" w:rsidR="000F3C50" w:rsidRDefault="000F3C5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799" w14:textId="77777777" w:rsidR="000F3C50" w:rsidRDefault="000F3C50">
    <w:pPr>
      <w:pStyle w:val="Encabezad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115B" w14:textId="77777777" w:rsidR="000F3C50" w:rsidRDefault="000F3C50"/>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0F3C50" w14:paraId="7EA7E154" w14:textId="77777777" w:rsidTr="0034036A">
      <w:trPr>
        <w:trHeight w:val="1134"/>
      </w:trPr>
      <w:tc>
        <w:tcPr>
          <w:tcW w:w="1947" w:type="dxa"/>
          <w:tcBorders>
            <w:bottom w:val="single" w:sz="4" w:space="0" w:color="000000"/>
          </w:tcBorders>
        </w:tcPr>
        <w:p w14:paraId="11305D3F" w14:textId="67F5B1E3" w:rsidR="000F3C50" w:rsidRDefault="0034036A">
          <w:pPr>
            <w:pStyle w:val="Encabezado"/>
            <w:jc w:val="center"/>
          </w:pPr>
          <w:r>
            <w:rPr>
              <w:noProof/>
            </w:rPr>
            <w:drawing>
              <wp:inline distT="0" distB="0" distL="0" distR="0" wp14:anchorId="57B631BF" wp14:editId="670ACD5F">
                <wp:extent cx="666750" cy="666750"/>
                <wp:effectExtent l="0" t="0" r="0" b="0"/>
                <wp:docPr id="662958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V="1">
                          <a:off x="0" y="0"/>
                          <a:ext cx="666750" cy="666750"/>
                        </a:xfrm>
                        <a:prstGeom prst="rect">
                          <a:avLst/>
                        </a:prstGeom>
                        <a:noFill/>
                        <a:ln>
                          <a:noFill/>
                        </a:ln>
                      </pic:spPr>
                    </pic:pic>
                  </a:graphicData>
                </a:graphic>
              </wp:inline>
            </w:drawing>
          </w:r>
        </w:p>
      </w:tc>
      <w:tc>
        <w:tcPr>
          <w:tcW w:w="5143" w:type="dxa"/>
          <w:tcBorders>
            <w:bottom w:val="single" w:sz="4" w:space="0" w:color="000000"/>
          </w:tcBorders>
          <w:vAlign w:val="center"/>
        </w:tcPr>
        <w:p w14:paraId="07760545" w14:textId="3FC9A3E8" w:rsidR="000F3C50" w:rsidRDefault="0034036A">
          <w:pPr>
            <w:pStyle w:val="Encabezado"/>
            <w:jc w:val="center"/>
            <w:rPr>
              <w:b/>
              <w:bCs/>
              <w:color w:val="241A61"/>
            </w:rPr>
          </w:pPr>
          <w:r>
            <w:rPr>
              <w:b/>
              <w:bCs/>
              <w:color w:val="241A61"/>
            </w:rPr>
            <w:t>Buslinnes</w:t>
          </w:r>
        </w:p>
        <w:p w14:paraId="55B4D133"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14CA8705"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38AA771A"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097C5F43" w14:textId="77777777" w:rsidR="000F3C50" w:rsidRDefault="000F3C50">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C346" w14:textId="77777777" w:rsidR="000F3C50" w:rsidRDefault="000F3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color w:val="0000FF"/>
      </w:rPr>
    </w:lvl>
  </w:abstractNum>
  <w:abstractNum w:abstractNumId="3" w15:restartNumberingAfterBreak="0">
    <w:nsid w:val="00000004"/>
    <w:multiLevelType w:val="multilevel"/>
    <w:tmpl w:val="00000004"/>
    <w:name w:val="WW8Num3"/>
    <w:lvl w:ilvl="0">
      <w:start w:val="1"/>
      <w:numFmt w:val="decimal"/>
      <w:pStyle w:val="Ttulo1"/>
      <w:lvlText w:val="%1"/>
      <w:lvlJc w:val="left"/>
      <w:pPr>
        <w:tabs>
          <w:tab w:val="num" w:pos="2770"/>
        </w:tabs>
        <w:ind w:left="2770" w:hanging="360"/>
      </w:pPr>
    </w:lvl>
    <w:lvl w:ilvl="1">
      <w:start w:val="1"/>
      <w:numFmt w:val="decimal"/>
      <w:pStyle w:val="Ttulo2"/>
      <w:lvlText w:val="%1.%2"/>
      <w:lvlJc w:val="left"/>
      <w:pPr>
        <w:tabs>
          <w:tab w:val="num" w:pos="1004"/>
        </w:tabs>
        <w:ind w:left="1004" w:hanging="720"/>
      </w:pPr>
    </w:lvl>
    <w:lvl w:ilvl="2">
      <w:start w:val="1"/>
      <w:numFmt w:val="decimal"/>
      <w:pStyle w:val="Ttulo3"/>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4" w15:restartNumberingAfterBreak="0">
    <w:nsid w:val="00000005"/>
    <w:multiLevelType w:val="singleLevel"/>
    <w:tmpl w:val="00000005"/>
    <w:name w:val="WW8Num4"/>
    <w:lvl w:ilvl="0">
      <w:start w:val="1"/>
      <w:numFmt w:val="bullet"/>
      <w:lvlText w:val=""/>
      <w:lvlJc w:val="left"/>
      <w:pPr>
        <w:tabs>
          <w:tab w:val="num" w:pos="1560"/>
        </w:tabs>
        <w:ind w:left="1560" w:hanging="360"/>
      </w:pPr>
      <w:rPr>
        <w:rFonts w:ascii="Wingdings" w:hAnsi="Wingdings" w:cs="Wingdings"/>
        <w:color w:val="0000FF"/>
      </w:rPr>
    </w:lvl>
  </w:abstractNum>
  <w:abstractNum w:abstractNumId="5" w15:restartNumberingAfterBreak="0">
    <w:nsid w:val="00000006"/>
    <w:multiLevelType w:val="singleLevel"/>
    <w:tmpl w:val="00000006"/>
    <w:name w:val="WW8Num5"/>
    <w:lvl w:ilvl="0">
      <w:start w:val="1"/>
      <w:numFmt w:val="bullet"/>
      <w:lvlText w:val=""/>
      <w:lvlJc w:val="left"/>
      <w:pPr>
        <w:tabs>
          <w:tab w:val="num" w:pos="1068"/>
        </w:tabs>
        <w:ind w:left="1068" w:hanging="360"/>
      </w:pPr>
      <w:rPr>
        <w:rFonts w:ascii="Wingdings" w:hAnsi="Wingdings" w:cs="Wingdings"/>
        <w:color w:val="0000FF"/>
      </w:rPr>
    </w:lvl>
  </w:abstractNum>
  <w:abstractNum w:abstractNumId="6" w15:restartNumberingAfterBreak="0">
    <w:nsid w:val="00000007"/>
    <w:multiLevelType w:val="singleLevel"/>
    <w:tmpl w:val="00000007"/>
    <w:name w:val="WW8Num6"/>
    <w:lvl w:ilvl="0">
      <w:start w:val="1"/>
      <w:numFmt w:val="bullet"/>
      <w:lvlText w:val=""/>
      <w:lvlJc w:val="left"/>
      <w:pPr>
        <w:tabs>
          <w:tab w:val="num" w:pos="1068"/>
        </w:tabs>
        <w:ind w:left="1068" w:hanging="360"/>
      </w:pPr>
      <w:rPr>
        <w:rFonts w:ascii="Wingdings" w:hAnsi="Wingdings" w:cs="Wingdings"/>
        <w:color w:val="0000FF"/>
      </w:rPr>
    </w:lvl>
  </w:abstractNum>
  <w:abstractNum w:abstractNumId="7" w15:restartNumberingAfterBreak="0">
    <w:nsid w:val="00000008"/>
    <w:multiLevelType w:val="singleLevel"/>
    <w:tmpl w:val="00000008"/>
    <w:name w:val="WW8Num7"/>
    <w:lvl w:ilvl="0">
      <w:start w:val="1"/>
      <w:numFmt w:val="bullet"/>
      <w:lvlText w:val=""/>
      <w:lvlJc w:val="left"/>
      <w:pPr>
        <w:tabs>
          <w:tab w:val="num" w:pos="1560"/>
        </w:tabs>
        <w:ind w:left="1560" w:hanging="360"/>
      </w:pPr>
      <w:rPr>
        <w:rFonts w:ascii="Wingdings" w:hAnsi="Wingdings" w:cs="Wingdings"/>
        <w:color w:val="0000FF"/>
      </w:rPr>
    </w:lvl>
  </w:abstractNum>
  <w:abstractNum w:abstractNumId="8" w15:restartNumberingAfterBreak="0">
    <w:nsid w:val="00000009"/>
    <w:multiLevelType w:val="singleLevel"/>
    <w:tmpl w:val="00000009"/>
    <w:name w:val="WW8Num8"/>
    <w:lvl w:ilvl="0">
      <w:start w:val="1"/>
      <w:numFmt w:val="bullet"/>
      <w:lvlText w:val=""/>
      <w:lvlJc w:val="left"/>
      <w:pPr>
        <w:tabs>
          <w:tab w:val="num" w:pos="1068"/>
        </w:tabs>
        <w:ind w:left="1068" w:hanging="360"/>
      </w:pPr>
      <w:rPr>
        <w:rFonts w:ascii="Wingdings" w:hAnsi="Wingdings" w:cs="Wingdings"/>
        <w:color w:val="0000FF"/>
      </w:rPr>
    </w:lvl>
  </w:abstractNum>
  <w:abstractNum w:abstractNumId="9" w15:restartNumberingAfterBreak="0">
    <w:nsid w:val="01930BF0"/>
    <w:multiLevelType w:val="multilevel"/>
    <w:tmpl w:val="52A4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116ED5"/>
    <w:multiLevelType w:val="multilevel"/>
    <w:tmpl w:val="5666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F0497"/>
    <w:multiLevelType w:val="multilevel"/>
    <w:tmpl w:val="770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33CB6"/>
    <w:multiLevelType w:val="multilevel"/>
    <w:tmpl w:val="89AC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E28E0"/>
    <w:multiLevelType w:val="hybridMultilevel"/>
    <w:tmpl w:val="EC504A26"/>
    <w:lvl w:ilvl="0" w:tplc="F2D435B6">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4" w15:restartNumberingAfterBreak="0">
    <w:nsid w:val="0CD209CD"/>
    <w:multiLevelType w:val="multilevel"/>
    <w:tmpl w:val="6AFA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F04E0"/>
    <w:multiLevelType w:val="multilevel"/>
    <w:tmpl w:val="507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27D56"/>
    <w:multiLevelType w:val="hybridMultilevel"/>
    <w:tmpl w:val="32CADF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0F70463"/>
    <w:multiLevelType w:val="multilevel"/>
    <w:tmpl w:val="E8C4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FD76FC"/>
    <w:multiLevelType w:val="multilevel"/>
    <w:tmpl w:val="DB9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0B17AF"/>
    <w:multiLevelType w:val="multilevel"/>
    <w:tmpl w:val="AED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2E2C72"/>
    <w:multiLevelType w:val="multilevel"/>
    <w:tmpl w:val="9034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477562"/>
    <w:multiLevelType w:val="multilevel"/>
    <w:tmpl w:val="1E3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6469E"/>
    <w:multiLevelType w:val="multilevel"/>
    <w:tmpl w:val="9CB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15AD6"/>
    <w:multiLevelType w:val="multilevel"/>
    <w:tmpl w:val="1B1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AE6DF9"/>
    <w:multiLevelType w:val="multilevel"/>
    <w:tmpl w:val="6FF0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10C93"/>
    <w:multiLevelType w:val="multilevel"/>
    <w:tmpl w:val="3D2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052370"/>
    <w:multiLevelType w:val="multilevel"/>
    <w:tmpl w:val="8F3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E6390"/>
    <w:multiLevelType w:val="multilevel"/>
    <w:tmpl w:val="889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875FE"/>
    <w:multiLevelType w:val="multilevel"/>
    <w:tmpl w:val="E7C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E1DEC"/>
    <w:multiLevelType w:val="multilevel"/>
    <w:tmpl w:val="5A28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603737"/>
    <w:multiLevelType w:val="hybridMultilevel"/>
    <w:tmpl w:val="0DBAD628"/>
    <w:lvl w:ilvl="0" w:tplc="E924BF8C">
      <w:start w:val="32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9C8138E"/>
    <w:multiLevelType w:val="hybridMultilevel"/>
    <w:tmpl w:val="D5D005A0"/>
    <w:lvl w:ilvl="0" w:tplc="9190E30C">
      <w:start w:val="32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29F26CD0"/>
    <w:multiLevelType w:val="multilevel"/>
    <w:tmpl w:val="500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156D2"/>
    <w:multiLevelType w:val="multilevel"/>
    <w:tmpl w:val="F1C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01FBF"/>
    <w:multiLevelType w:val="multilevel"/>
    <w:tmpl w:val="1A4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D5793"/>
    <w:multiLevelType w:val="multilevel"/>
    <w:tmpl w:val="B14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3480B"/>
    <w:multiLevelType w:val="multilevel"/>
    <w:tmpl w:val="1C6CB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C241D"/>
    <w:multiLevelType w:val="hybridMultilevel"/>
    <w:tmpl w:val="6406AA54"/>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38" w15:restartNumberingAfterBreak="0">
    <w:nsid w:val="39BE7C08"/>
    <w:multiLevelType w:val="multilevel"/>
    <w:tmpl w:val="2E4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0B44C6"/>
    <w:multiLevelType w:val="multilevel"/>
    <w:tmpl w:val="63D8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525C51"/>
    <w:multiLevelType w:val="multilevel"/>
    <w:tmpl w:val="A5E4A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C52A9"/>
    <w:multiLevelType w:val="multilevel"/>
    <w:tmpl w:val="BE5E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F45EB"/>
    <w:multiLevelType w:val="multilevel"/>
    <w:tmpl w:val="3BE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D800B6"/>
    <w:multiLevelType w:val="multilevel"/>
    <w:tmpl w:val="0CA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3D1760"/>
    <w:multiLevelType w:val="multilevel"/>
    <w:tmpl w:val="D2E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A4160A"/>
    <w:multiLevelType w:val="multilevel"/>
    <w:tmpl w:val="6D8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061FBA"/>
    <w:multiLevelType w:val="multilevel"/>
    <w:tmpl w:val="AF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FE31F6"/>
    <w:multiLevelType w:val="multilevel"/>
    <w:tmpl w:val="AE76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EA6579"/>
    <w:multiLevelType w:val="multilevel"/>
    <w:tmpl w:val="61EE7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487D31"/>
    <w:multiLevelType w:val="multilevel"/>
    <w:tmpl w:val="3F68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956556"/>
    <w:multiLevelType w:val="multilevel"/>
    <w:tmpl w:val="AD1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436210"/>
    <w:multiLevelType w:val="multilevel"/>
    <w:tmpl w:val="7EA6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4A06D1"/>
    <w:multiLevelType w:val="multilevel"/>
    <w:tmpl w:val="6EE4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104117"/>
    <w:multiLevelType w:val="multilevel"/>
    <w:tmpl w:val="A4D8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F203E"/>
    <w:multiLevelType w:val="multilevel"/>
    <w:tmpl w:val="470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A0000"/>
    <w:multiLevelType w:val="multilevel"/>
    <w:tmpl w:val="4DB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0C2B6F"/>
    <w:multiLevelType w:val="multilevel"/>
    <w:tmpl w:val="18B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44B15"/>
    <w:multiLevelType w:val="multilevel"/>
    <w:tmpl w:val="70B8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724750"/>
    <w:multiLevelType w:val="hybridMultilevel"/>
    <w:tmpl w:val="1A1E6B7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9" w15:restartNumberingAfterBreak="0">
    <w:nsid w:val="65604DCC"/>
    <w:multiLevelType w:val="multilevel"/>
    <w:tmpl w:val="8AE2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0565BC"/>
    <w:multiLevelType w:val="multilevel"/>
    <w:tmpl w:val="74C2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A12EA3"/>
    <w:multiLevelType w:val="multilevel"/>
    <w:tmpl w:val="CF0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C93C80"/>
    <w:multiLevelType w:val="multilevel"/>
    <w:tmpl w:val="676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833A75"/>
    <w:multiLevelType w:val="multilevel"/>
    <w:tmpl w:val="D49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82763D"/>
    <w:multiLevelType w:val="hybridMultilevel"/>
    <w:tmpl w:val="88B287D6"/>
    <w:lvl w:ilvl="0" w:tplc="240A0001">
      <w:start w:val="1"/>
      <w:numFmt w:val="bullet"/>
      <w:lvlText w:val=""/>
      <w:lvlJc w:val="left"/>
      <w:pPr>
        <w:ind w:left="1320" w:hanging="360"/>
      </w:pPr>
      <w:rPr>
        <w:rFonts w:ascii="Symbol" w:hAnsi="Symbol" w:hint="default"/>
      </w:rPr>
    </w:lvl>
    <w:lvl w:ilvl="1" w:tplc="240A0003" w:tentative="1">
      <w:start w:val="1"/>
      <w:numFmt w:val="bullet"/>
      <w:lvlText w:val="o"/>
      <w:lvlJc w:val="left"/>
      <w:pPr>
        <w:ind w:left="2040" w:hanging="360"/>
      </w:pPr>
      <w:rPr>
        <w:rFonts w:ascii="Courier New" w:hAnsi="Courier New" w:cs="Courier New" w:hint="default"/>
      </w:rPr>
    </w:lvl>
    <w:lvl w:ilvl="2" w:tplc="240A0005" w:tentative="1">
      <w:start w:val="1"/>
      <w:numFmt w:val="bullet"/>
      <w:lvlText w:val=""/>
      <w:lvlJc w:val="left"/>
      <w:pPr>
        <w:ind w:left="2760" w:hanging="360"/>
      </w:pPr>
      <w:rPr>
        <w:rFonts w:ascii="Wingdings" w:hAnsi="Wingdings" w:hint="default"/>
      </w:rPr>
    </w:lvl>
    <w:lvl w:ilvl="3" w:tplc="240A0001" w:tentative="1">
      <w:start w:val="1"/>
      <w:numFmt w:val="bullet"/>
      <w:lvlText w:val=""/>
      <w:lvlJc w:val="left"/>
      <w:pPr>
        <w:ind w:left="3480" w:hanging="360"/>
      </w:pPr>
      <w:rPr>
        <w:rFonts w:ascii="Symbol" w:hAnsi="Symbol" w:hint="default"/>
      </w:rPr>
    </w:lvl>
    <w:lvl w:ilvl="4" w:tplc="240A0003" w:tentative="1">
      <w:start w:val="1"/>
      <w:numFmt w:val="bullet"/>
      <w:lvlText w:val="o"/>
      <w:lvlJc w:val="left"/>
      <w:pPr>
        <w:ind w:left="4200" w:hanging="360"/>
      </w:pPr>
      <w:rPr>
        <w:rFonts w:ascii="Courier New" w:hAnsi="Courier New" w:cs="Courier New" w:hint="default"/>
      </w:rPr>
    </w:lvl>
    <w:lvl w:ilvl="5" w:tplc="240A0005" w:tentative="1">
      <w:start w:val="1"/>
      <w:numFmt w:val="bullet"/>
      <w:lvlText w:val=""/>
      <w:lvlJc w:val="left"/>
      <w:pPr>
        <w:ind w:left="4920" w:hanging="360"/>
      </w:pPr>
      <w:rPr>
        <w:rFonts w:ascii="Wingdings" w:hAnsi="Wingdings" w:hint="default"/>
      </w:rPr>
    </w:lvl>
    <w:lvl w:ilvl="6" w:tplc="240A0001" w:tentative="1">
      <w:start w:val="1"/>
      <w:numFmt w:val="bullet"/>
      <w:lvlText w:val=""/>
      <w:lvlJc w:val="left"/>
      <w:pPr>
        <w:ind w:left="5640" w:hanging="360"/>
      </w:pPr>
      <w:rPr>
        <w:rFonts w:ascii="Symbol" w:hAnsi="Symbol" w:hint="default"/>
      </w:rPr>
    </w:lvl>
    <w:lvl w:ilvl="7" w:tplc="240A0003" w:tentative="1">
      <w:start w:val="1"/>
      <w:numFmt w:val="bullet"/>
      <w:lvlText w:val="o"/>
      <w:lvlJc w:val="left"/>
      <w:pPr>
        <w:ind w:left="6360" w:hanging="360"/>
      </w:pPr>
      <w:rPr>
        <w:rFonts w:ascii="Courier New" w:hAnsi="Courier New" w:cs="Courier New" w:hint="default"/>
      </w:rPr>
    </w:lvl>
    <w:lvl w:ilvl="8" w:tplc="240A0005" w:tentative="1">
      <w:start w:val="1"/>
      <w:numFmt w:val="bullet"/>
      <w:lvlText w:val=""/>
      <w:lvlJc w:val="left"/>
      <w:pPr>
        <w:ind w:left="7080" w:hanging="360"/>
      </w:pPr>
      <w:rPr>
        <w:rFonts w:ascii="Wingdings" w:hAnsi="Wingdings" w:hint="default"/>
      </w:rPr>
    </w:lvl>
  </w:abstractNum>
  <w:abstractNum w:abstractNumId="65" w15:restartNumberingAfterBreak="0">
    <w:nsid w:val="72805738"/>
    <w:multiLevelType w:val="multilevel"/>
    <w:tmpl w:val="71FA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C12DDC"/>
    <w:multiLevelType w:val="multilevel"/>
    <w:tmpl w:val="0DF0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494685"/>
    <w:multiLevelType w:val="multilevel"/>
    <w:tmpl w:val="59B2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D40C0C"/>
    <w:multiLevelType w:val="multilevel"/>
    <w:tmpl w:val="BBC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DD538F"/>
    <w:multiLevelType w:val="multilevel"/>
    <w:tmpl w:val="C23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13708C"/>
    <w:multiLevelType w:val="multilevel"/>
    <w:tmpl w:val="F6F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77663">
    <w:abstractNumId w:val="0"/>
  </w:num>
  <w:num w:numId="2" w16cid:durableId="1808282022">
    <w:abstractNumId w:val="1"/>
  </w:num>
  <w:num w:numId="3" w16cid:durableId="1522665644">
    <w:abstractNumId w:val="2"/>
  </w:num>
  <w:num w:numId="4" w16cid:durableId="1457487052">
    <w:abstractNumId w:val="3"/>
  </w:num>
  <w:num w:numId="5" w16cid:durableId="1610358865">
    <w:abstractNumId w:val="4"/>
  </w:num>
  <w:num w:numId="6" w16cid:durableId="1825658005">
    <w:abstractNumId w:val="5"/>
  </w:num>
  <w:num w:numId="7" w16cid:durableId="362286586">
    <w:abstractNumId w:val="6"/>
  </w:num>
  <w:num w:numId="8" w16cid:durableId="1328438425">
    <w:abstractNumId w:val="7"/>
  </w:num>
  <w:num w:numId="9" w16cid:durableId="908267511">
    <w:abstractNumId w:val="8"/>
  </w:num>
  <w:num w:numId="10" w16cid:durableId="1692144690">
    <w:abstractNumId w:val="3"/>
  </w:num>
  <w:num w:numId="11" w16cid:durableId="1283656925">
    <w:abstractNumId w:val="46"/>
  </w:num>
  <w:num w:numId="12" w16cid:durableId="1534223496">
    <w:abstractNumId w:val="13"/>
  </w:num>
  <w:num w:numId="13" w16cid:durableId="977300034">
    <w:abstractNumId w:val="11"/>
  </w:num>
  <w:num w:numId="14" w16cid:durableId="1931966785">
    <w:abstractNumId w:val="63"/>
  </w:num>
  <w:num w:numId="15" w16cid:durableId="163860506">
    <w:abstractNumId w:val="70"/>
  </w:num>
  <w:num w:numId="16" w16cid:durableId="960233492">
    <w:abstractNumId w:val="35"/>
  </w:num>
  <w:num w:numId="17" w16cid:durableId="1670984176">
    <w:abstractNumId w:val="30"/>
  </w:num>
  <w:num w:numId="18" w16cid:durableId="530192700">
    <w:abstractNumId w:val="31"/>
  </w:num>
  <w:num w:numId="19" w16cid:durableId="1196430721">
    <w:abstractNumId w:val="40"/>
  </w:num>
  <w:num w:numId="20" w16cid:durableId="431514873">
    <w:abstractNumId w:val="58"/>
  </w:num>
  <w:num w:numId="21" w16cid:durableId="1629045660">
    <w:abstractNumId w:val="64"/>
  </w:num>
  <w:num w:numId="22" w16cid:durableId="1659994011">
    <w:abstractNumId w:val="37"/>
  </w:num>
  <w:num w:numId="23" w16cid:durableId="1696930285">
    <w:abstractNumId w:val="26"/>
  </w:num>
  <w:num w:numId="24" w16cid:durableId="42753593">
    <w:abstractNumId w:val="45"/>
  </w:num>
  <w:num w:numId="25" w16cid:durableId="756287923">
    <w:abstractNumId w:val="49"/>
  </w:num>
  <w:num w:numId="26" w16cid:durableId="668142288">
    <w:abstractNumId w:val="42"/>
  </w:num>
  <w:num w:numId="27" w16cid:durableId="1984042102">
    <w:abstractNumId w:val="65"/>
  </w:num>
  <w:num w:numId="28" w16cid:durableId="865757498">
    <w:abstractNumId w:val="29"/>
  </w:num>
  <w:num w:numId="29" w16cid:durableId="737899541">
    <w:abstractNumId w:val="36"/>
  </w:num>
  <w:num w:numId="30" w16cid:durableId="731856116">
    <w:abstractNumId w:val="33"/>
  </w:num>
  <w:num w:numId="31" w16cid:durableId="1524592836">
    <w:abstractNumId w:val="44"/>
  </w:num>
  <w:num w:numId="32" w16cid:durableId="185142898">
    <w:abstractNumId w:val="60"/>
  </w:num>
  <w:num w:numId="33" w16cid:durableId="1008093439">
    <w:abstractNumId w:val="52"/>
  </w:num>
  <w:num w:numId="34" w16cid:durableId="387532957">
    <w:abstractNumId w:val="22"/>
  </w:num>
  <w:num w:numId="35" w16cid:durableId="2046759268">
    <w:abstractNumId w:val="68"/>
  </w:num>
  <w:num w:numId="36" w16cid:durableId="1077938957">
    <w:abstractNumId w:val="53"/>
  </w:num>
  <w:num w:numId="37" w16cid:durableId="454953494">
    <w:abstractNumId w:val="10"/>
  </w:num>
  <w:num w:numId="38" w16cid:durableId="50033780">
    <w:abstractNumId w:val="18"/>
  </w:num>
  <w:num w:numId="39" w16cid:durableId="741637225">
    <w:abstractNumId w:val="59"/>
  </w:num>
  <w:num w:numId="40" w16cid:durableId="248002669">
    <w:abstractNumId w:val="23"/>
  </w:num>
  <w:num w:numId="41" w16cid:durableId="1308586109">
    <w:abstractNumId w:val="61"/>
  </w:num>
  <w:num w:numId="42" w16cid:durableId="365906781">
    <w:abstractNumId w:val="39"/>
  </w:num>
  <w:num w:numId="43" w16cid:durableId="1820069583">
    <w:abstractNumId w:val="20"/>
  </w:num>
  <w:num w:numId="44" w16cid:durableId="1772971954">
    <w:abstractNumId w:val="50"/>
  </w:num>
  <w:num w:numId="45" w16cid:durableId="1288900073">
    <w:abstractNumId w:val="48"/>
  </w:num>
  <w:num w:numId="46" w16cid:durableId="594099110">
    <w:abstractNumId w:val="43"/>
  </w:num>
  <w:num w:numId="47" w16cid:durableId="244345674">
    <w:abstractNumId w:val="15"/>
  </w:num>
  <w:num w:numId="48" w16cid:durableId="1804498093">
    <w:abstractNumId w:val="41"/>
  </w:num>
  <w:num w:numId="49" w16cid:durableId="1924341070">
    <w:abstractNumId w:val="66"/>
  </w:num>
  <w:num w:numId="50" w16cid:durableId="1740132060">
    <w:abstractNumId w:val="69"/>
  </w:num>
  <w:num w:numId="51" w16cid:durableId="217402473">
    <w:abstractNumId w:val="17"/>
  </w:num>
  <w:num w:numId="52" w16cid:durableId="667515327">
    <w:abstractNumId w:val="32"/>
  </w:num>
  <w:num w:numId="53" w16cid:durableId="1853301751">
    <w:abstractNumId w:val="51"/>
  </w:num>
  <w:num w:numId="54" w16cid:durableId="2043968310">
    <w:abstractNumId w:val="67"/>
  </w:num>
  <w:num w:numId="55" w16cid:durableId="392854635">
    <w:abstractNumId w:val="12"/>
  </w:num>
  <w:num w:numId="56" w16cid:durableId="414741786">
    <w:abstractNumId w:val="56"/>
  </w:num>
  <w:num w:numId="57" w16cid:durableId="244997431">
    <w:abstractNumId w:val="34"/>
  </w:num>
  <w:num w:numId="58" w16cid:durableId="1893082060">
    <w:abstractNumId w:val="54"/>
  </w:num>
  <w:num w:numId="59" w16cid:durableId="912470997">
    <w:abstractNumId w:val="55"/>
  </w:num>
  <w:num w:numId="60" w16cid:durableId="554900648">
    <w:abstractNumId w:val="27"/>
  </w:num>
  <w:num w:numId="61" w16cid:durableId="796220346">
    <w:abstractNumId w:val="25"/>
  </w:num>
  <w:num w:numId="62" w16cid:durableId="1482696507">
    <w:abstractNumId w:val="24"/>
  </w:num>
  <w:num w:numId="63" w16cid:durableId="1104762279">
    <w:abstractNumId w:val="38"/>
  </w:num>
  <w:num w:numId="64" w16cid:durableId="1584800643">
    <w:abstractNumId w:val="28"/>
  </w:num>
  <w:num w:numId="65" w16cid:durableId="653605626">
    <w:abstractNumId w:val="47"/>
  </w:num>
  <w:num w:numId="66" w16cid:durableId="706488646">
    <w:abstractNumId w:val="9"/>
  </w:num>
  <w:num w:numId="67" w16cid:durableId="1040132998">
    <w:abstractNumId w:val="21"/>
  </w:num>
  <w:num w:numId="68" w16cid:durableId="2139107755">
    <w:abstractNumId w:val="62"/>
  </w:num>
  <w:num w:numId="69" w16cid:durableId="647394605">
    <w:abstractNumId w:val="57"/>
  </w:num>
  <w:num w:numId="70" w16cid:durableId="190461179">
    <w:abstractNumId w:val="19"/>
  </w:num>
  <w:num w:numId="71" w16cid:durableId="802886786">
    <w:abstractNumId w:val="14"/>
  </w:num>
  <w:num w:numId="72" w16cid:durableId="1160268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17"/>
    <w:rsid w:val="00000091"/>
    <w:rsid w:val="000068D9"/>
    <w:rsid w:val="0001754E"/>
    <w:rsid w:val="000A0272"/>
    <w:rsid w:val="000A5DBD"/>
    <w:rsid w:val="000C39A3"/>
    <w:rsid w:val="000F3C50"/>
    <w:rsid w:val="00162EBD"/>
    <w:rsid w:val="00165DBA"/>
    <w:rsid w:val="00213323"/>
    <w:rsid w:val="00245AC3"/>
    <w:rsid w:val="00256F66"/>
    <w:rsid w:val="002A6E0B"/>
    <w:rsid w:val="002B4527"/>
    <w:rsid w:val="0034036A"/>
    <w:rsid w:val="00350C18"/>
    <w:rsid w:val="00355B23"/>
    <w:rsid w:val="004350F2"/>
    <w:rsid w:val="00457F1B"/>
    <w:rsid w:val="004842BC"/>
    <w:rsid w:val="004922A4"/>
    <w:rsid w:val="004B0392"/>
    <w:rsid w:val="0052483E"/>
    <w:rsid w:val="00534607"/>
    <w:rsid w:val="005A0556"/>
    <w:rsid w:val="005A471C"/>
    <w:rsid w:val="005D4C47"/>
    <w:rsid w:val="005F6542"/>
    <w:rsid w:val="00632A01"/>
    <w:rsid w:val="006801CA"/>
    <w:rsid w:val="00737E8F"/>
    <w:rsid w:val="00770E4D"/>
    <w:rsid w:val="008474F1"/>
    <w:rsid w:val="008C7A92"/>
    <w:rsid w:val="008E1B6C"/>
    <w:rsid w:val="008E2880"/>
    <w:rsid w:val="00927CA0"/>
    <w:rsid w:val="00945155"/>
    <w:rsid w:val="00951E0F"/>
    <w:rsid w:val="00986E51"/>
    <w:rsid w:val="009D782C"/>
    <w:rsid w:val="009D7956"/>
    <w:rsid w:val="00A04A17"/>
    <w:rsid w:val="00A51FB6"/>
    <w:rsid w:val="00AB2416"/>
    <w:rsid w:val="00AB60B6"/>
    <w:rsid w:val="00B635E1"/>
    <w:rsid w:val="00BA1939"/>
    <w:rsid w:val="00BF0563"/>
    <w:rsid w:val="00C32C90"/>
    <w:rsid w:val="00D153E0"/>
    <w:rsid w:val="00D32EC2"/>
    <w:rsid w:val="00DB2310"/>
    <w:rsid w:val="00E55457"/>
    <w:rsid w:val="00F01039"/>
    <w:rsid w:val="00F66AD3"/>
    <w:rsid w:val="00FB69BA"/>
    <w:rsid w:val="00FC642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D8C933"/>
  <w15:chartTrackingRefBased/>
  <w15:docId w15:val="{0200D09A-096E-4FFE-A10D-8FBCF697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cs="Arial"/>
      <w:szCs w:val="24"/>
      <w:lang w:val="es-ES" w:eastAsia="zh-CN"/>
    </w:rPr>
  </w:style>
  <w:style w:type="paragraph" w:styleId="Ttulo1">
    <w:name w:val="heading 1"/>
    <w:basedOn w:val="Normal"/>
    <w:next w:val="Normalindentado1"/>
    <w:qFormat/>
    <w:pPr>
      <w:keepNext/>
      <w:numPr>
        <w:numId w:val="4"/>
      </w:numPr>
      <w:spacing w:before="240" w:after="60"/>
      <w:outlineLvl w:val="0"/>
    </w:pPr>
    <w:rPr>
      <w:b/>
      <w:bCs/>
      <w:kern w:val="1"/>
      <w:sz w:val="32"/>
      <w:szCs w:val="32"/>
    </w:rPr>
  </w:style>
  <w:style w:type="paragraph" w:styleId="Ttulo2">
    <w:name w:val="heading 2"/>
    <w:basedOn w:val="Normal"/>
    <w:next w:val="Normalindentado2"/>
    <w:qFormat/>
    <w:pPr>
      <w:keepNext/>
      <w:numPr>
        <w:ilvl w:val="1"/>
        <w:numId w:val="4"/>
      </w:numPr>
      <w:spacing w:before="240" w:after="60"/>
      <w:outlineLvl w:val="1"/>
    </w:pPr>
    <w:rPr>
      <w:b/>
      <w:bCs/>
      <w:iCs/>
      <w:sz w:val="28"/>
      <w:szCs w:val="28"/>
    </w:rPr>
  </w:style>
  <w:style w:type="paragraph" w:styleId="Ttulo3">
    <w:name w:val="heading 3"/>
    <w:basedOn w:val="Normal"/>
    <w:next w:val="Normalindentado3"/>
    <w:qFormat/>
    <w:pPr>
      <w:keepNext/>
      <w:numPr>
        <w:ilvl w:val="2"/>
        <w:numId w:val="4"/>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color w:val="0000FF"/>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rPr>
      <w:rFonts w:ascii="Wingdings" w:hAnsi="Wingdings" w:cs="Wingdings"/>
      <w:color w:val="0000FF"/>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color w:val="0000FF"/>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Wingdings" w:hAnsi="Wingdings" w:cs="Wingdings"/>
      <w:color w:val="0000FF"/>
    </w:rPr>
  </w:style>
  <w:style w:type="character" w:customStyle="1" w:styleId="WW8Num5z1">
    <w:name w:val="WW8Num5z1"/>
    <w:rPr>
      <w:rFonts w:ascii="Times New Roman" w:eastAsia="Times New Roman" w:hAnsi="Times New Roman" w:cs="Times New Roman"/>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5z4">
    <w:name w:val="WW8Num5z4"/>
    <w:rPr>
      <w:rFonts w:ascii="Courier New" w:hAnsi="Courier New" w:cs="Courier New"/>
    </w:rPr>
  </w:style>
  <w:style w:type="character" w:customStyle="1" w:styleId="WW8Num6z0">
    <w:name w:val="WW8Num6z0"/>
    <w:rPr>
      <w:rFonts w:ascii="Wingdings" w:hAnsi="Wingdings" w:cs="Wingdings"/>
      <w:color w:val="0000FF"/>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color w:val="0000FF"/>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FF"/>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FreeSans"/>
      <w:i/>
      <w:iCs/>
      <w:sz w:val="24"/>
    </w:rPr>
  </w:style>
  <w:style w:type="paragraph" w:customStyle="1" w:styleId="ndice">
    <w:name w:val="Índice"/>
    <w:basedOn w:val="Normal"/>
    <w:pPr>
      <w:suppressLineNumbers/>
    </w:pPr>
    <w:rPr>
      <w:rFonts w:cs="FreeSans"/>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10">
    <w:name w:val="Índice 10"/>
    <w:basedOn w:val="ndice"/>
    <w:pPr>
      <w:tabs>
        <w:tab w:val="right" w:leader="dot" w:pos="7425"/>
      </w:tabs>
      <w:ind w:left="2547"/>
    </w:pPr>
  </w:style>
  <w:style w:type="character" w:styleId="Textoennegrita">
    <w:name w:val="Strong"/>
    <w:basedOn w:val="Fuentedeprrafopredeter"/>
    <w:uiPriority w:val="22"/>
    <w:qFormat/>
    <w:rsid w:val="00534607"/>
    <w:rPr>
      <w:b/>
      <w:bCs/>
    </w:rPr>
  </w:style>
  <w:style w:type="table" w:styleId="Tablaconcuadrcula">
    <w:name w:val="Table Grid"/>
    <w:basedOn w:val="Tablanormal"/>
    <w:uiPriority w:val="39"/>
    <w:rsid w:val="00B635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47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6.png"/><Relationship Id="rId39" Type="http://schemas.openxmlformats.org/officeDocument/2006/relationships/customXml" Target="ink/ink15.xml"/><Relationship Id="rId21" Type="http://schemas.openxmlformats.org/officeDocument/2006/relationships/customXml" Target="ink/ink3.xml"/><Relationship Id="rId34" Type="http://schemas.openxmlformats.org/officeDocument/2006/relationships/customXml" Target="ink/ink12.xml"/><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header" Target="header6.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png"/><Relationship Id="rId11" Type="http://schemas.openxmlformats.org/officeDocument/2006/relationships/header" Target="header2.xml"/><Relationship Id="rId24" Type="http://schemas.openxmlformats.org/officeDocument/2006/relationships/customXml" Target="ink/ink5.xml"/><Relationship Id="rId32" Type="http://schemas.openxmlformats.org/officeDocument/2006/relationships/customXml" Target="ink/ink10.xml"/><Relationship Id="rId37" Type="http://schemas.openxmlformats.org/officeDocument/2006/relationships/image" Target="media/image10.png"/><Relationship Id="rId40" Type="http://schemas.openxmlformats.org/officeDocument/2006/relationships/image" Target="media/image11.png"/><Relationship Id="rId45" Type="http://schemas.openxmlformats.org/officeDocument/2006/relationships/image" Target="media/image15.png"/><Relationship Id="rId53" Type="http://schemas.openxmlformats.org/officeDocument/2006/relationships/header" Target="header7.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customXml" Target="ink/ink2.xml"/><Relationship Id="rId31" Type="http://schemas.openxmlformats.org/officeDocument/2006/relationships/image" Target="media/image8.png"/><Relationship Id="rId44" Type="http://schemas.openxmlformats.org/officeDocument/2006/relationships/image" Target="media/image14.png"/><Relationship Id="rId52"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customXml" Target="ink/ink7.xml"/><Relationship Id="rId30" Type="http://schemas.openxmlformats.org/officeDocument/2006/relationships/customXml" Target="ink/ink9.xm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customXml" Target="ink/ink1.xml"/><Relationship Id="rId25" Type="http://schemas.openxmlformats.org/officeDocument/2006/relationships/customXml" Target="ink/ink6.xml"/><Relationship Id="rId33" Type="http://schemas.openxmlformats.org/officeDocument/2006/relationships/customXml" Target="ink/ink11.xml"/><Relationship Id="rId38" Type="http://schemas.openxmlformats.org/officeDocument/2006/relationships/customXml" Target="ink/ink14.xml"/><Relationship Id="rId46" Type="http://schemas.openxmlformats.org/officeDocument/2006/relationships/image" Target="media/image16.png"/><Relationship Id="rId20" Type="http://schemas.openxmlformats.org/officeDocument/2006/relationships/image" Target="media/image4.png"/><Relationship Id="rId41" Type="http://schemas.openxmlformats.org/officeDocument/2006/relationships/customXml" Target="ink/ink16.xml"/><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customXml" Target="ink/ink4.xml"/><Relationship Id="rId28" Type="http://schemas.openxmlformats.org/officeDocument/2006/relationships/customXml" Target="ink/ink8.xml"/><Relationship Id="rId36" Type="http://schemas.openxmlformats.org/officeDocument/2006/relationships/customXml" Target="ink/ink13.xml"/><Relationship Id="rId49"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3:22.454"/>
    </inkml:context>
    <inkml:brush xml:id="br0">
      <inkml:brushProperty name="width" value="0.035" units="cm"/>
      <inkml:brushProperty name="height" value="0.035" units="cm"/>
      <inkml:brushProperty name="color" value="#E71224"/>
    </inkml:brush>
  </inkml:definitions>
  <inkml:trace contextRef="#ctx0" brushRef="#br0">0 23 24575,'4'0'0,"2"4"0,3 2 0,0 3 0,3 0 0,3-1 0,-1 2 0,1 3 0,-1 4 0,0-1 0,-2 0 0,1-2 0,-2 0 0,1-2 0,-1 1 0,2-2 0,-2 1 0,-3-1-8191</inkml:trace>
  <inkml:trace contextRef="#ctx0" brushRef="#br0" timeOffset="2294.73">237 0 24575,'-3'2'0,"0"0"0,0 0 0,1 0 0,-1 1 0,1-1 0,-1 1 0,1-1 0,0 1 0,0 0 0,0 0 0,0 0 0,-1 3 0,-6 7 0,-85 117 0,78-105 0,-8 1-1365,11-14-5461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7:10.782"/>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891">0 31 24575,'5'1'0,"-1"1"0,0 0 0,0 0 0,-1 1 0,1-1 0,0 1 0,-1-1 0,0 1 0,1 0 0,-1 0 0,0 1 0,-1-1 0,1 1 0,-1-1 0,1 1 0,1 4 0,13 14 0,-6-12 0,0-1 0,1 0 0,0 0 0,0-1 0,18 8 0,-17-10 0,0 1 0,0 1 0,-1 0 0,21 19 0,-6 9-1365,-19-27-5462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2:21.729"/>
    </inkml:context>
    <inkml:brush xml:id="br0">
      <inkml:brushProperty name="width" value="0.035" units="cm"/>
      <inkml:brushProperty name="height" value="0.035" units="cm"/>
      <inkml:brushProperty name="color" value="#E71224"/>
    </inkml:brush>
  </inkml:definitions>
  <inkml:trace contextRef="#ctx0" brushRef="#br0">0 1 24575,'4'0'0,"10"4"0,6 1 0,3 4 0,3 0 0,0 3 0,0 3 0,-1 0 0,0 0 0,-1-2 0,-4 1 0,-1-2 0,-5 1 0,0-2 0,-2 2 0,0-3 0,-1-1-8191</inkml:trace>
  <inkml:trace contextRef="#ctx0" brushRef="#br0" timeOffset="1678.44">306 1 24575,'-3'1'0,"-1"1"0,1 1 0,0-1 0,0 0 0,0 1 0,0 0 0,0-1 0,0 1 0,1 0 0,0 1 0,-1-1 0,1 0 0,-3 6 0,-4 5 0,-26 46 0,32-52 0,-1 0 0,0 0 0,-1 0 0,1-1 0,-1 0 0,-1 0 0,1 0 0,-1 0 0,-1-1 0,-8 8 0,-14 7-1365,16-9-5461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1.697"/>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3.436"/>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3:00.366"/>
    </inkml:context>
    <inkml:brush xml:id="br0">
      <inkml:brushProperty name="width" value="0.035" units="cm"/>
      <inkml:brushProperty name="height" value="0.035" units="cm"/>
      <inkml:brushProperty name="color" value="#E71224"/>
    </inkml:brush>
  </inkml:definitions>
  <inkml:trace contextRef="#ctx0" brushRef="#br0">271 1 24575,'-6'8'0,"-1"1"0,1-1 0,-1 0 0,-1 0 0,1-1 0,-2 0 0,1 0 0,-14 8 0,-22 20 0,11-8 0,-16 19 0,-4 4-1365,42-40-5461</inkml:trace>
  <inkml:trace contextRef="#ctx0" brushRef="#br0" timeOffset="1159.48">12 24 24575,'5'2'0,"1"0"0,-1 0 0,0 1 0,0 0 0,0 0 0,0 0 0,-1 1 0,0 0 0,6 5 0,9 7 0,20 9 133,-20-13-383,0 1 0,-1 0 1,0 1-1,-1 1 1,22 25-1,-31-29-6576</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3.751"/>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3:04.445"/>
    </inkml:context>
    <inkml:brush xml:id="br0">
      <inkml:brushProperty name="width" value="0.035" units="cm"/>
      <inkml:brushProperty name="height" value="0.035" units="cm"/>
      <inkml:brushProperty name="color" value="#E71224"/>
    </inkml:brush>
  </inkml:definitions>
  <inkml:trace contextRef="#ctx0" brushRef="#br0">291 0 24575,'-1'4'0,"1"-1"0,-1 1 0,0-1 0,0 1 0,-1-1 0,1 0 0,-1 0 0,1 0 0,-1 0 0,0 0 0,0 0 0,-1 0 0,1 0 0,-5 4 0,-44 35 0,42-35 0,-53 34 0,47-33 0,1 1 0,1 1 0,-1 0 0,1 0 0,1 1 0,0 1 0,-12 16 0,11-12-1365,2-3-5461</inkml:trace>
  <inkml:trace contextRef="#ctx0" brushRef="#br0" timeOffset="1533.86">32 0 24575,'5'2'0,"0"-1"0,0 1 0,0 0 0,0 1 0,-1-1 0,1 1 0,-1 0 0,8 6 0,8 4 0,-12-8 0,1 1 0,0 0 0,-1 1 0,0-1 0,-1 2 0,0-1 0,0 1 0,0 0 0,-1 0 0,0 1 0,-1 0 0,0 0 0,6 14 0,6 10 0,-12-25-273,-1-1 0,1 0 0,1 0 0,10 12 0,-3-9-6553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2:29.476"/>
    </inkml:context>
    <inkml:brush xml:id="br0">
      <inkml:brushProperty name="width" value="0.035" units="cm"/>
      <inkml:brushProperty name="height" value="0.035" units="cm"/>
      <inkml:brushProperty name="color" value="#E71224"/>
    </inkml:brush>
  </inkml:definitions>
  <inkml:trace contextRef="#ctx0" brushRef="#br0">235 71 24575,'0'4'0,"0"6"0,-4 8 0,-6 2 0,0 1 0,1 1 0,-2 1 0,1 1 0,-2-5 0,-3 0 0,1 0 0,-1 0 0,-1-2 0,1-5-8191</inkml:trace>
  <inkml:trace contextRef="#ctx0" brushRef="#br0" timeOffset="1304.8">0 0 24575,'1'7'0,"1"-1"0,0 0 0,0 0 0,0 1 0,1-1 0,0 0 0,0-1 0,0 1 0,1-1 0,-1 1 0,1-1 0,9 9 0,10 15 0,-7-10 0,0-1 0,1-1 0,1 0 0,0-2 0,34 23 0,-50-36 0,14 7-1365,-2-2-5461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5.476"/>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5.917"/>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2:32.823"/>
    </inkml:context>
    <inkml:brush xml:id="br0">
      <inkml:brushProperty name="width" value="0.035" units="cm"/>
      <inkml:brushProperty name="height" value="0.035" units="cm"/>
      <inkml:brushProperty name="color" value="#E71224"/>
    </inkml:brush>
  </inkml:definitions>
  <inkml:trace contextRef="#ctx0" brushRef="#br0">236 0 24575,'-4'0'0,"-6"4"0,-4 6 0,-5 0 0,2 7 0,-5 5 0,-2 2 0,-2 1 0,1 1 0,-1-1 0,5 0 0,6-4-8191</inkml:trace>
  <inkml:trace contextRef="#ctx0" brushRef="#br0" timeOffset="1096.05">0 48 24575,'4'0'0,"6"4"0,0 6 0,3 0 0,4-1 0,-2 2 0,1 0 0,-3 0 0,-3 4 0,1-1 0,2 0 0,3-1 0,3-3 0,-2 0 0,1-1 0,-4-2-8191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2:36.792"/>
    </inkml:context>
    <inkml:brush xml:id="br0">
      <inkml:brushProperty name="width" value="0.035" units="cm"/>
      <inkml:brushProperty name="height" value="0.035" units="cm"/>
      <inkml:brushProperty name="color" value="#E71224"/>
    </inkml:brush>
  </inkml:definitions>
  <inkml:trace contextRef="#ctx0" brushRef="#br0">275 0 24575,'0'3'0,"0"0"0,-1 0 0,1 0 0,-1 0 0,0 0 0,0 0 0,0 0 0,0 0 0,0-1 0,0 1 0,-1 0 0,0-1 0,1 1 0,-1-1 0,0 0 0,0 1 0,0-1 0,0 0 0,-1 0 0,-2 2 0,-7 4 0,0-1 0,-1-1 0,-18 8 0,21-10 0,0 0 0,0 1 0,0 1 0,-17 11 0,12-3-227,0 1-1,0 0 1,2 1-1,0 1 1,-18 29-1,24-33-6598</inkml:trace>
  <inkml:trace contextRef="#ctx0" brushRef="#br0" timeOffset="2996.59">39 0 24575,'2'3'0,"0"0"0,0-1 0,0 1 0,0 0 0,0-1 0,1 0 0,-1 1 0,1-1 0,-1 0 0,1 0 0,0-1 0,5 4 0,5 4 0,1 2-105,-2 1 0,0 0 0,0 1 0,-1 0 0,-1 1 0,0 1 0,-1-1 0,0 1 0,-1 1 0,-1-1 0,-1 1 0,6 20 0,-8-20-6721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36.925"/>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1:12:44.149"/>
    </inkml:context>
    <inkml:brush xml:id="br0">
      <inkml:brushProperty name="width" value="0.035" units="cm"/>
      <inkml:brushProperty name="height" value="0.035" units="cm"/>
      <inkml:brushProperty name="color" value="#E71224"/>
    </inkml:brush>
  </inkml:definitions>
  <inkml:trace contextRef="#ctx0" brushRef="#br0">41 1 24575,'1'3'0,"-1"0"0,1 1 0,-1-1 0,1 0 0,0 0 0,0 0 0,1 0 0,-1 0 0,1 0 0,-1 0 0,1 0 0,0-1 0,0 1 0,0 0 0,1-1 0,-1 0 0,0 0 0,1 1 0,0-1 0,-1-1 0,1 1 0,4 2 0,8 4 0,1-1 0,-1-1 0,19 5 0,-21-7 0,-1-1-136,-1 1-1,1 0 1,-1 1-1,0 0 1,0 0-1,-1 1 1,0 1-1,0 0 0,14 13 1,-14-10-6690</inkml:trace>
  <inkml:trace contextRef="#ctx0" brushRef="#br0" timeOffset="1307.6">370 1 24575,'-10'0'0,"0"0"0,0 1 0,0 1 0,0-1 0,0 2 0,0-1 0,0 1 0,1 1 0,-1 0 0,1 0 0,0 1 0,-9 6 0,7-3 0,1 1 0,0 0 0,0 0 0,1 1 0,1 0 0,-1 1 0,2 0 0,-12 20 0,-2 4 0,-33 41 0,22-33 0,5-1-1365,19-29-5461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05T20:58:57.559"/>
    </inkml:context>
    <inkml:brush xml:id="br0">
      <inkml:brushProperty name="width" value="0.035" units="cm"/>
      <inkml:brushProperty name="height" value="0.035" units="cm"/>
      <inkml:brushProperty name="color" value="#E71224"/>
    </inkml:brush>
  </inkml:definitions>
  <inkml:trace contextRef="#ctx0" brushRef="#br0">277 0 24575,'-4'2'0,"-1"-1"0,1 1 0,0 0 0,0 0 0,-1 0 0,1 1 0,1 0 0,-8 5 0,-11 8 0,8-7 0,0 1 0,1 0 0,0 1 0,1 1 0,0 0 0,0 0 0,2 1 0,-1 1 0,2 0 0,-11 19 0,-23 31 0,35-55-1365,0-2-5462</inkml:trace>
  <inkml:trace contextRef="#ctx0" brushRef="#br0" timeOffset="1">0 31 24575,'5'1'0,"-1"1"0,0 0 0,0 0 0,-1 1 0,1-1 0,0 1 0,-1-1 0,0 1 0,1 0 0,-1 0 0,0 1 0,-1-1 0,1 1 0,-1-1 0,1 1 0,1 4 0,13 14 0,-6-12 0,0-1 0,1 0 0,0 0 0,0-1 0,18 8 0,-17-10 0,0 1 0,0 1 0,-1 0 0,21 19 0,-6 9-1365,-19-27-5462</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766043-F8F8-4CC0-998C-87C995E9B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20</Pages>
  <Words>5220</Words>
  <Characters>28712</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33865</CharactersWithSpaces>
  <SharedDoc>false</SharedDoc>
  <HLinks>
    <vt:vector size="432" baseType="variant">
      <vt:variant>
        <vt:i4>7667780</vt:i4>
      </vt:variant>
      <vt:variant>
        <vt:i4>248</vt:i4>
      </vt:variant>
      <vt:variant>
        <vt:i4>0</vt:i4>
      </vt:variant>
      <vt:variant>
        <vt:i4>5</vt:i4>
      </vt:variant>
      <vt:variant>
        <vt:lpwstr/>
      </vt:variant>
      <vt:variant>
        <vt:lpwstr>__RefHeading___Toc33411092</vt:lpwstr>
      </vt:variant>
      <vt:variant>
        <vt:i4>4653128</vt:i4>
      </vt:variant>
      <vt:variant>
        <vt:i4>245</vt:i4>
      </vt:variant>
      <vt:variant>
        <vt:i4>0</vt:i4>
      </vt:variant>
      <vt:variant>
        <vt:i4>5</vt:i4>
      </vt:variant>
      <vt:variant>
        <vt:lpwstr>/home/usuario/Descargas/plantilla_formato_ieee830.doc</vt:lpwstr>
      </vt:variant>
      <vt:variant>
        <vt:lpwstr/>
      </vt:variant>
      <vt:variant>
        <vt:i4>7733316</vt:i4>
      </vt:variant>
      <vt:variant>
        <vt:i4>242</vt:i4>
      </vt:variant>
      <vt:variant>
        <vt:i4>0</vt:i4>
      </vt:variant>
      <vt:variant>
        <vt:i4>5</vt:i4>
      </vt:variant>
      <vt:variant>
        <vt:lpwstr/>
      </vt:variant>
      <vt:variant>
        <vt:lpwstr>__RefHeading___Toc33411091</vt:lpwstr>
      </vt:variant>
      <vt:variant>
        <vt:i4>4653128</vt:i4>
      </vt:variant>
      <vt:variant>
        <vt:i4>239</vt:i4>
      </vt:variant>
      <vt:variant>
        <vt:i4>0</vt:i4>
      </vt:variant>
      <vt:variant>
        <vt:i4>5</vt:i4>
      </vt:variant>
      <vt:variant>
        <vt:lpwstr>/home/usuario/Descargas/plantilla_formato_ieee830.doc</vt:lpwstr>
      </vt:variant>
      <vt:variant>
        <vt:lpwstr/>
      </vt:variant>
      <vt:variant>
        <vt:i4>7798852</vt:i4>
      </vt:variant>
      <vt:variant>
        <vt:i4>236</vt:i4>
      </vt:variant>
      <vt:variant>
        <vt:i4>0</vt:i4>
      </vt:variant>
      <vt:variant>
        <vt:i4>5</vt:i4>
      </vt:variant>
      <vt:variant>
        <vt:lpwstr/>
      </vt:variant>
      <vt:variant>
        <vt:lpwstr>__RefHeading___Toc33411090</vt:lpwstr>
      </vt:variant>
      <vt:variant>
        <vt:i4>4653128</vt:i4>
      </vt:variant>
      <vt:variant>
        <vt:i4>233</vt:i4>
      </vt:variant>
      <vt:variant>
        <vt:i4>0</vt:i4>
      </vt:variant>
      <vt:variant>
        <vt:i4>5</vt:i4>
      </vt:variant>
      <vt:variant>
        <vt:lpwstr>/home/usuario/Descargas/plantilla_formato_ieee830.doc</vt:lpwstr>
      </vt:variant>
      <vt:variant>
        <vt:lpwstr/>
      </vt:variant>
      <vt:variant>
        <vt:i4>8257605</vt:i4>
      </vt:variant>
      <vt:variant>
        <vt:i4>230</vt:i4>
      </vt:variant>
      <vt:variant>
        <vt:i4>0</vt:i4>
      </vt:variant>
      <vt:variant>
        <vt:i4>5</vt:i4>
      </vt:variant>
      <vt:variant>
        <vt:lpwstr/>
      </vt:variant>
      <vt:variant>
        <vt:lpwstr>__RefHeading___Toc33411089</vt:lpwstr>
      </vt:variant>
      <vt:variant>
        <vt:i4>4653128</vt:i4>
      </vt:variant>
      <vt:variant>
        <vt:i4>227</vt:i4>
      </vt:variant>
      <vt:variant>
        <vt:i4>0</vt:i4>
      </vt:variant>
      <vt:variant>
        <vt:i4>5</vt:i4>
      </vt:variant>
      <vt:variant>
        <vt:lpwstr>/home/usuario/Descargas/plantilla_formato_ieee830.doc</vt:lpwstr>
      </vt:variant>
      <vt:variant>
        <vt:lpwstr/>
      </vt:variant>
      <vt:variant>
        <vt:i4>8323141</vt:i4>
      </vt:variant>
      <vt:variant>
        <vt:i4>224</vt:i4>
      </vt:variant>
      <vt:variant>
        <vt:i4>0</vt:i4>
      </vt:variant>
      <vt:variant>
        <vt:i4>5</vt:i4>
      </vt:variant>
      <vt:variant>
        <vt:lpwstr/>
      </vt:variant>
      <vt:variant>
        <vt:lpwstr>__RefHeading___Toc33411088</vt:lpwstr>
      </vt:variant>
      <vt:variant>
        <vt:i4>4653128</vt:i4>
      </vt:variant>
      <vt:variant>
        <vt:i4>221</vt:i4>
      </vt:variant>
      <vt:variant>
        <vt:i4>0</vt:i4>
      </vt:variant>
      <vt:variant>
        <vt:i4>5</vt:i4>
      </vt:variant>
      <vt:variant>
        <vt:lpwstr>/home/usuario/Descargas/plantilla_formato_ieee830.doc</vt:lpwstr>
      </vt:variant>
      <vt:variant>
        <vt:lpwstr/>
      </vt:variant>
      <vt:variant>
        <vt:i4>7340101</vt:i4>
      </vt:variant>
      <vt:variant>
        <vt:i4>218</vt:i4>
      </vt:variant>
      <vt:variant>
        <vt:i4>0</vt:i4>
      </vt:variant>
      <vt:variant>
        <vt:i4>5</vt:i4>
      </vt:variant>
      <vt:variant>
        <vt:lpwstr/>
      </vt:variant>
      <vt:variant>
        <vt:lpwstr>__RefHeading___Toc33411087</vt:lpwstr>
      </vt:variant>
      <vt:variant>
        <vt:i4>4653128</vt:i4>
      </vt:variant>
      <vt:variant>
        <vt:i4>215</vt:i4>
      </vt:variant>
      <vt:variant>
        <vt:i4>0</vt:i4>
      </vt:variant>
      <vt:variant>
        <vt:i4>5</vt:i4>
      </vt:variant>
      <vt:variant>
        <vt:lpwstr>/home/usuario/Descargas/plantilla_formato_ieee830.doc</vt:lpwstr>
      </vt:variant>
      <vt:variant>
        <vt:lpwstr/>
      </vt:variant>
      <vt:variant>
        <vt:i4>7405637</vt:i4>
      </vt:variant>
      <vt:variant>
        <vt:i4>212</vt:i4>
      </vt:variant>
      <vt:variant>
        <vt:i4>0</vt:i4>
      </vt:variant>
      <vt:variant>
        <vt:i4>5</vt:i4>
      </vt:variant>
      <vt:variant>
        <vt:lpwstr/>
      </vt:variant>
      <vt:variant>
        <vt:lpwstr>__RefHeading___Toc33411086</vt:lpwstr>
      </vt:variant>
      <vt:variant>
        <vt:i4>4653128</vt:i4>
      </vt:variant>
      <vt:variant>
        <vt:i4>209</vt:i4>
      </vt:variant>
      <vt:variant>
        <vt:i4>0</vt:i4>
      </vt:variant>
      <vt:variant>
        <vt:i4>5</vt:i4>
      </vt:variant>
      <vt:variant>
        <vt:lpwstr>/home/usuario/Descargas/plantilla_formato_ieee830.doc</vt:lpwstr>
      </vt:variant>
      <vt:variant>
        <vt:lpwstr/>
      </vt:variant>
      <vt:variant>
        <vt:i4>7471173</vt:i4>
      </vt:variant>
      <vt:variant>
        <vt:i4>206</vt:i4>
      </vt:variant>
      <vt:variant>
        <vt:i4>0</vt:i4>
      </vt:variant>
      <vt:variant>
        <vt:i4>5</vt:i4>
      </vt:variant>
      <vt:variant>
        <vt:lpwstr/>
      </vt:variant>
      <vt:variant>
        <vt:lpwstr>__RefHeading___Toc33411085</vt:lpwstr>
      </vt:variant>
      <vt:variant>
        <vt:i4>4653128</vt:i4>
      </vt:variant>
      <vt:variant>
        <vt:i4>203</vt:i4>
      </vt:variant>
      <vt:variant>
        <vt:i4>0</vt:i4>
      </vt:variant>
      <vt:variant>
        <vt:i4>5</vt:i4>
      </vt:variant>
      <vt:variant>
        <vt:lpwstr>/home/usuario/Descargas/plantilla_formato_ieee830.doc</vt:lpwstr>
      </vt:variant>
      <vt:variant>
        <vt:lpwstr/>
      </vt:variant>
      <vt:variant>
        <vt:i4>7536709</vt:i4>
      </vt:variant>
      <vt:variant>
        <vt:i4>200</vt:i4>
      </vt:variant>
      <vt:variant>
        <vt:i4>0</vt:i4>
      </vt:variant>
      <vt:variant>
        <vt:i4>5</vt:i4>
      </vt:variant>
      <vt:variant>
        <vt:lpwstr/>
      </vt:variant>
      <vt:variant>
        <vt:lpwstr>__RefHeading___Toc33411084</vt:lpwstr>
      </vt:variant>
      <vt:variant>
        <vt:i4>4653128</vt:i4>
      </vt:variant>
      <vt:variant>
        <vt:i4>197</vt:i4>
      </vt:variant>
      <vt:variant>
        <vt:i4>0</vt:i4>
      </vt:variant>
      <vt:variant>
        <vt:i4>5</vt:i4>
      </vt:variant>
      <vt:variant>
        <vt:lpwstr>/home/usuario/Descargas/plantilla_formato_ieee830.doc</vt:lpwstr>
      </vt:variant>
      <vt:variant>
        <vt:lpwstr/>
      </vt:variant>
      <vt:variant>
        <vt:i4>7602245</vt:i4>
      </vt:variant>
      <vt:variant>
        <vt:i4>194</vt:i4>
      </vt:variant>
      <vt:variant>
        <vt:i4>0</vt:i4>
      </vt:variant>
      <vt:variant>
        <vt:i4>5</vt:i4>
      </vt:variant>
      <vt:variant>
        <vt:lpwstr/>
      </vt:variant>
      <vt:variant>
        <vt:lpwstr>__RefHeading___Toc33411083</vt:lpwstr>
      </vt:variant>
      <vt:variant>
        <vt:i4>4653128</vt:i4>
      </vt:variant>
      <vt:variant>
        <vt:i4>191</vt:i4>
      </vt:variant>
      <vt:variant>
        <vt:i4>0</vt:i4>
      </vt:variant>
      <vt:variant>
        <vt:i4>5</vt:i4>
      </vt:variant>
      <vt:variant>
        <vt:lpwstr>/home/usuario/Descargas/plantilla_formato_ieee830.doc</vt:lpwstr>
      </vt:variant>
      <vt:variant>
        <vt:lpwstr/>
      </vt:variant>
      <vt:variant>
        <vt:i4>7667781</vt:i4>
      </vt:variant>
      <vt:variant>
        <vt:i4>188</vt:i4>
      </vt:variant>
      <vt:variant>
        <vt:i4>0</vt:i4>
      </vt:variant>
      <vt:variant>
        <vt:i4>5</vt:i4>
      </vt:variant>
      <vt:variant>
        <vt:lpwstr/>
      </vt:variant>
      <vt:variant>
        <vt:lpwstr>__RefHeading___Toc33411082</vt:lpwstr>
      </vt:variant>
      <vt:variant>
        <vt:i4>4653128</vt:i4>
      </vt:variant>
      <vt:variant>
        <vt:i4>185</vt:i4>
      </vt:variant>
      <vt:variant>
        <vt:i4>0</vt:i4>
      </vt:variant>
      <vt:variant>
        <vt:i4>5</vt:i4>
      </vt:variant>
      <vt:variant>
        <vt:lpwstr>/home/usuario/Descargas/plantilla_formato_ieee830.doc</vt:lpwstr>
      </vt:variant>
      <vt:variant>
        <vt:lpwstr/>
      </vt:variant>
      <vt:variant>
        <vt:i4>7733317</vt:i4>
      </vt:variant>
      <vt:variant>
        <vt:i4>182</vt:i4>
      </vt:variant>
      <vt:variant>
        <vt:i4>0</vt:i4>
      </vt:variant>
      <vt:variant>
        <vt:i4>5</vt:i4>
      </vt:variant>
      <vt:variant>
        <vt:lpwstr/>
      </vt:variant>
      <vt:variant>
        <vt:lpwstr>__RefHeading___Toc33411081</vt:lpwstr>
      </vt:variant>
      <vt:variant>
        <vt:i4>4653128</vt:i4>
      </vt:variant>
      <vt:variant>
        <vt:i4>179</vt:i4>
      </vt:variant>
      <vt:variant>
        <vt:i4>0</vt:i4>
      </vt:variant>
      <vt:variant>
        <vt:i4>5</vt:i4>
      </vt:variant>
      <vt:variant>
        <vt:lpwstr>/home/usuario/Descargas/plantilla_formato_ieee830.doc</vt:lpwstr>
      </vt:variant>
      <vt:variant>
        <vt:lpwstr/>
      </vt:variant>
      <vt:variant>
        <vt:i4>7798853</vt:i4>
      </vt:variant>
      <vt:variant>
        <vt:i4>176</vt:i4>
      </vt:variant>
      <vt:variant>
        <vt:i4>0</vt:i4>
      </vt:variant>
      <vt:variant>
        <vt:i4>5</vt:i4>
      </vt:variant>
      <vt:variant>
        <vt:lpwstr/>
      </vt:variant>
      <vt:variant>
        <vt:lpwstr>__RefHeading___Toc33411080</vt:lpwstr>
      </vt:variant>
      <vt:variant>
        <vt:i4>4653128</vt:i4>
      </vt:variant>
      <vt:variant>
        <vt:i4>173</vt:i4>
      </vt:variant>
      <vt:variant>
        <vt:i4>0</vt:i4>
      </vt:variant>
      <vt:variant>
        <vt:i4>5</vt:i4>
      </vt:variant>
      <vt:variant>
        <vt:lpwstr>/home/usuario/Descargas/plantilla_formato_ieee830.doc</vt:lpwstr>
      </vt:variant>
      <vt:variant>
        <vt:lpwstr/>
      </vt:variant>
      <vt:variant>
        <vt:i4>8257610</vt:i4>
      </vt:variant>
      <vt:variant>
        <vt:i4>170</vt:i4>
      </vt:variant>
      <vt:variant>
        <vt:i4>0</vt:i4>
      </vt:variant>
      <vt:variant>
        <vt:i4>5</vt:i4>
      </vt:variant>
      <vt:variant>
        <vt:lpwstr/>
      </vt:variant>
      <vt:variant>
        <vt:lpwstr>__RefHeading___Toc33411079</vt:lpwstr>
      </vt:variant>
      <vt:variant>
        <vt:i4>4653128</vt:i4>
      </vt:variant>
      <vt:variant>
        <vt:i4>167</vt:i4>
      </vt:variant>
      <vt:variant>
        <vt:i4>0</vt:i4>
      </vt:variant>
      <vt:variant>
        <vt:i4>5</vt:i4>
      </vt:variant>
      <vt:variant>
        <vt:lpwstr>/home/usuario/Descargas/plantilla_formato_ieee830.doc</vt:lpwstr>
      </vt:variant>
      <vt:variant>
        <vt:lpwstr/>
      </vt:variant>
      <vt:variant>
        <vt:i4>8323146</vt:i4>
      </vt:variant>
      <vt:variant>
        <vt:i4>164</vt:i4>
      </vt:variant>
      <vt:variant>
        <vt:i4>0</vt:i4>
      </vt:variant>
      <vt:variant>
        <vt:i4>5</vt:i4>
      </vt:variant>
      <vt:variant>
        <vt:lpwstr/>
      </vt:variant>
      <vt:variant>
        <vt:lpwstr>__RefHeading___Toc33411078</vt:lpwstr>
      </vt:variant>
      <vt:variant>
        <vt:i4>4653128</vt:i4>
      </vt:variant>
      <vt:variant>
        <vt:i4>161</vt:i4>
      </vt:variant>
      <vt:variant>
        <vt:i4>0</vt:i4>
      </vt:variant>
      <vt:variant>
        <vt:i4>5</vt:i4>
      </vt:variant>
      <vt:variant>
        <vt:lpwstr>/home/usuario/Descargas/plantilla_formato_ieee830.doc</vt:lpwstr>
      </vt:variant>
      <vt:variant>
        <vt:lpwstr/>
      </vt:variant>
      <vt:variant>
        <vt:i4>7340106</vt:i4>
      </vt:variant>
      <vt:variant>
        <vt:i4>158</vt:i4>
      </vt:variant>
      <vt:variant>
        <vt:i4>0</vt:i4>
      </vt:variant>
      <vt:variant>
        <vt:i4>5</vt:i4>
      </vt:variant>
      <vt:variant>
        <vt:lpwstr/>
      </vt:variant>
      <vt:variant>
        <vt:lpwstr>__RefHeading___Toc33411077</vt:lpwstr>
      </vt:variant>
      <vt:variant>
        <vt:i4>4653128</vt:i4>
      </vt:variant>
      <vt:variant>
        <vt:i4>155</vt:i4>
      </vt:variant>
      <vt:variant>
        <vt:i4>0</vt:i4>
      </vt:variant>
      <vt:variant>
        <vt:i4>5</vt:i4>
      </vt:variant>
      <vt:variant>
        <vt:lpwstr>/home/usuario/Descargas/plantilla_formato_ieee830.doc</vt:lpwstr>
      </vt:variant>
      <vt:variant>
        <vt:lpwstr/>
      </vt:variant>
      <vt:variant>
        <vt:i4>7405642</vt:i4>
      </vt:variant>
      <vt:variant>
        <vt:i4>152</vt:i4>
      </vt:variant>
      <vt:variant>
        <vt:i4>0</vt:i4>
      </vt:variant>
      <vt:variant>
        <vt:i4>5</vt:i4>
      </vt:variant>
      <vt:variant>
        <vt:lpwstr/>
      </vt:variant>
      <vt:variant>
        <vt:lpwstr>__RefHeading___Toc33411076</vt:lpwstr>
      </vt:variant>
      <vt:variant>
        <vt:i4>4653128</vt:i4>
      </vt:variant>
      <vt:variant>
        <vt:i4>149</vt:i4>
      </vt:variant>
      <vt:variant>
        <vt:i4>0</vt:i4>
      </vt:variant>
      <vt:variant>
        <vt:i4>5</vt:i4>
      </vt:variant>
      <vt:variant>
        <vt:lpwstr>/home/usuario/Descargas/plantilla_formato_ieee830.doc</vt:lpwstr>
      </vt:variant>
      <vt:variant>
        <vt:lpwstr/>
      </vt:variant>
      <vt:variant>
        <vt:i4>7471178</vt:i4>
      </vt:variant>
      <vt:variant>
        <vt:i4>146</vt:i4>
      </vt:variant>
      <vt:variant>
        <vt:i4>0</vt:i4>
      </vt:variant>
      <vt:variant>
        <vt:i4>5</vt:i4>
      </vt:variant>
      <vt:variant>
        <vt:lpwstr/>
      </vt:variant>
      <vt:variant>
        <vt:lpwstr>__RefHeading___Toc33411075</vt:lpwstr>
      </vt:variant>
      <vt:variant>
        <vt:i4>4653128</vt:i4>
      </vt:variant>
      <vt:variant>
        <vt:i4>143</vt:i4>
      </vt:variant>
      <vt:variant>
        <vt:i4>0</vt:i4>
      </vt:variant>
      <vt:variant>
        <vt:i4>5</vt:i4>
      </vt:variant>
      <vt:variant>
        <vt:lpwstr>/home/usuario/Descargas/plantilla_formato_ieee830.doc</vt:lpwstr>
      </vt:variant>
      <vt:variant>
        <vt:lpwstr/>
      </vt:variant>
      <vt:variant>
        <vt:i4>7536714</vt:i4>
      </vt:variant>
      <vt:variant>
        <vt:i4>140</vt:i4>
      </vt:variant>
      <vt:variant>
        <vt:i4>0</vt:i4>
      </vt:variant>
      <vt:variant>
        <vt:i4>5</vt:i4>
      </vt:variant>
      <vt:variant>
        <vt:lpwstr/>
      </vt:variant>
      <vt:variant>
        <vt:lpwstr>__RefHeading___Toc33411074</vt:lpwstr>
      </vt:variant>
      <vt:variant>
        <vt:i4>4653128</vt:i4>
      </vt:variant>
      <vt:variant>
        <vt:i4>137</vt:i4>
      </vt:variant>
      <vt:variant>
        <vt:i4>0</vt:i4>
      </vt:variant>
      <vt:variant>
        <vt:i4>5</vt:i4>
      </vt:variant>
      <vt:variant>
        <vt:lpwstr>/home/usuario/Descargas/plantilla_formato_ieee830.doc</vt:lpwstr>
      </vt:variant>
      <vt:variant>
        <vt:lpwstr/>
      </vt:variant>
      <vt:variant>
        <vt:i4>7602250</vt:i4>
      </vt:variant>
      <vt:variant>
        <vt:i4>134</vt:i4>
      </vt:variant>
      <vt:variant>
        <vt:i4>0</vt:i4>
      </vt:variant>
      <vt:variant>
        <vt:i4>5</vt:i4>
      </vt:variant>
      <vt:variant>
        <vt:lpwstr/>
      </vt:variant>
      <vt:variant>
        <vt:lpwstr>__RefHeading___Toc33411073</vt:lpwstr>
      </vt:variant>
      <vt:variant>
        <vt:i4>4653128</vt:i4>
      </vt:variant>
      <vt:variant>
        <vt:i4>131</vt:i4>
      </vt:variant>
      <vt:variant>
        <vt:i4>0</vt:i4>
      </vt:variant>
      <vt:variant>
        <vt:i4>5</vt:i4>
      </vt:variant>
      <vt:variant>
        <vt:lpwstr>/home/usuario/Descargas/plantilla_formato_ieee830.doc</vt:lpwstr>
      </vt:variant>
      <vt:variant>
        <vt:lpwstr/>
      </vt:variant>
      <vt:variant>
        <vt:i4>7667786</vt:i4>
      </vt:variant>
      <vt:variant>
        <vt:i4>128</vt:i4>
      </vt:variant>
      <vt:variant>
        <vt:i4>0</vt:i4>
      </vt:variant>
      <vt:variant>
        <vt:i4>5</vt:i4>
      </vt:variant>
      <vt:variant>
        <vt:lpwstr/>
      </vt:variant>
      <vt:variant>
        <vt:lpwstr>__RefHeading___Toc33411072</vt:lpwstr>
      </vt:variant>
      <vt:variant>
        <vt:i4>4653128</vt:i4>
      </vt:variant>
      <vt:variant>
        <vt:i4>125</vt:i4>
      </vt:variant>
      <vt:variant>
        <vt:i4>0</vt:i4>
      </vt:variant>
      <vt:variant>
        <vt:i4>5</vt:i4>
      </vt:variant>
      <vt:variant>
        <vt:lpwstr>/home/usuario/Descargas/plantilla_formato_ieee830.doc</vt:lpwstr>
      </vt:variant>
      <vt:variant>
        <vt:lpwstr/>
      </vt:variant>
      <vt:variant>
        <vt:i4>7733322</vt:i4>
      </vt:variant>
      <vt:variant>
        <vt:i4>122</vt:i4>
      </vt:variant>
      <vt:variant>
        <vt:i4>0</vt:i4>
      </vt:variant>
      <vt:variant>
        <vt:i4>5</vt:i4>
      </vt:variant>
      <vt:variant>
        <vt:lpwstr/>
      </vt:variant>
      <vt:variant>
        <vt:lpwstr>__RefHeading___Toc33411071</vt:lpwstr>
      </vt:variant>
      <vt:variant>
        <vt:i4>4653128</vt:i4>
      </vt:variant>
      <vt:variant>
        <vt:i4>119</vt:i4>
      </vt:variant>
      <vt:variant>
        <vt:i4>0</vt:i4>
      </vt:variant>
      <vt:variant>
        <vt:i4>5</vt:i4>
      </vt:variant>
      <vt:variant>
        <vt:lpwstr>/home/usuario/Descargas/plantilla_formato_ieee830.doc</vt:lpwstr>
      </vt:variant>
      <vt:variant>
        <vt:lpwstr/>
      </vt:variant>
      <vt:variant>
        <vt:i4>7798858</vt:i4>
      </vt:variant>
      <vt:variant>
        <vt:i4>116</vt:i4>
      </vt:variant>
      <vt:variant>
        <vt:i4>0</vt:i4>
      </vt:variant>
      <vt:variant>
        <vt:i4>5</vt:i4>
      </vt:variant>
      <vt:variant>
        <vt:lpwstr/>
      </vt:variant>
      <vt:variant>
        <vt:lpwstr>__RefHeading___Toc33411070</vt:lpwstr>
      </vt:variant>
      <vt:variant>
        <vt:i4>4653128</vt:i4>
      </vt:variant>
      <vt:variant>
        <vt:i4>113</vt:i4>
      </vt:variant>
      <vt:variant>
        <vt:i4>0</vt:i4>
      </vt:variant>
      <vt:variant>
        <vt:i4>5</vt:i4>
      </vt:variant>
      <vt:variant>
        <vt:lpwstr>/home/usuario/Descargas/plantilla_formato_ieee830.doc</vt:lpwstr>
      </vt:variant>
      <vt:variant>
        <vt:lpwstr/>
      </vt:variant>
      <vt:variant>
        <vt:i4>8257611</vt:i4>
      </vt:variant>
      <vt:variant>
        <vt:i4>110</vt:i4>
      </vt:variant>
      <vt:variant>
        <vt:i4>0</vt:i4>
      </vt:variant>
      <vt:variant>
        <vt:i4>5</vt:i4>
      </vt:variant>
      <vt:variant>
        <vt:lpwstr/>
      </vt:variant>
      <vt:variant>
        <vt:lpwstr>__RefHeading___Toc33411069</vt:lpwstr>
      </vt:variant>
      <vt:variant>
        <vt:i4>4653128</vt:i4>
      </vt:variant>
      <vt:variant>
        <vt:i4>107</vt:i4>
      </vt:variant>
      <vt:variant>
        <vt:i4>0</vt:i4>
      </vt:variant>
      <vt:variant>
        <vt:i4>5</vt:i4>
      </vt:variant>
      <vt:variant>
        <vt:lpwstr>/home/usuario/Descargas/plantilla_formato_ieee830.doc</vt:lpwstr>
      </vt:variant>
      <vt:variant>
        <vt:lpwstr/>
      </vt:variant>
      <vt:variant>
        <vt:i4>8323147</vt:i4>
      </vt:variant>
      <vt:variant>
        <vt:i4>104</vt:i4>
      </vt:variant>
      <vt:variant>
        <vt:i4>0</vt:i4>
      </vt:variant>
      <vt:variant>
        <vt:i4>5</vt:i4>
      </vt:variant>
      <vt:variant>
        <vt:lpwstr/>
      </vt:variant>
      <vt:variant>
        <vt:lpwstr>__RefHeading___Toc33411068</vt:lpwstr>
      </vt:variant>
      <vt:variant>
        <vt:i4>4653128</vt:i4>
      </vt:variant>
      <vt:variant>
        <vt:i4>101</vt:i4>
      </vt:variant>
      <vt:variant>
        <vt:i4>0</vt:i4>
      </vt:variant>
      <vt:variant>
        <vt:i4>5</vt:i4>
      </vt:variant>
      <vt:variant>
        <vt:lpwstr>/home/usuario/Descargas/plantilla_formato_ieee830.doc</vt:lpwstr>
      </vt:variant>
      <vt:variant>
        <vt:lpwstr/>
      </vt:variant>
      <vt:variant>
        <vt:i4>7340107</vt:i4>
      </vt:variant>
      <vt:variant>
        <vt:i4>98</vt:i4>
      </vt:variant>
      <vt:variant>
        <vt:i4>0</vt:i4>
      </vt:variant>
      <vt:variant>
        <vt:i4>5</vt:i4>
      </vt:variant>
      <vt:variant>
        <vt:lpwstr/>
      </vt:variant>
      <vt:variant>
        <vt:lpwstr>__RefHeading___Toc33411067</vt:lpwstr>
      </vt:variant>
      <vt:variant>
        <vt:i4>4653128</vt:i4>
      </vt:variant>
      <vt:variant>
        <vt:i4>95</vt:i4>
      </vt:variant>
      <vt:variant>
        <vt:i4>0</vt:i4>
      </vt:variant>
      <vt:variant>
        <vt:i4>5</vt:i4>
      </vt:variant>
      <vt:variant>
        <vt:lpwstr>/home/usuario/Descargas/plantilla_formato_ieee830.doc</vt:lpwstr>
      </vt:variant>
      <vt:variant>
        <vt:lpwstr/>
      </vt:variant>
      <vt:variant>
        <vt:i4>7405643</vt:i4>
      </vt:variant>
      <vt:variant>
        <vt:i4>92</vt:i4>
      </vt:variant>
      <vt:variant>
        <vt:i4>0</vt:i4>
      </vt:variant>
      <vt:variant>
        <vt:i4>5</vt:i4>
      </vt:variant>
      <vt:variant>
        <vt:lpwstr/>
      </vt:variant>
      <vt:variant>
        <vt:lpwstr>__RefHeading___Toc33411066</vt:lpwstr>
      </vt:variant>
      <vt:variant>
        <vt:i4>4653128</vt:i4>
      </vt:variant>
      <vt:variant>
        <vt:i4>89</vt:i4>
      </vt:variant>
      <vt:variant>
        <vt:i4>0</vt:i4>
      </vt:variant>
      <vt:variant>
        <vt:i4>5</vt:i4>
      </vt:variant>
      <vt:variant>
        <vt:lpwstr>/home/usuario/Descargas/plantilla_formato_ieee830.doc</vt:lpwstr>
      </vt:variant>
      <vt:variant>
        <vt:lpwstr/>
      </vt:variant>
      <vt:variant>
        <vt:i4>7471179</vt:i4>
      </vt:variant>
      <vt:variant>
        <vt:i4>86</vt:i4>
      </vt:variant>
      <vt:variant>
        <vt:i4>0</vt:i4>
      </vt:variant>
      <vt:variant>
        <vt:i4>5</vt:i4>
      </vt:variant>
      <vt:variant>
        <vt:lpwstr/>
      </vt:variant>
      <vt:variant>
        <vt:lpwstr>__RefHeading___Toc33411065</vt:lpwstr>
      </vt:variant>
      <vt:variant>
        <vt:i4>4653128</vt:i4>
      </vt:variant>
      <vt:variant>
        <vt:i4>83</vt:i4>
      </vt:variant>
      <vt:variant>
        <vt:i4>0</vt:i4>
      </vt:variant>
      <vt:variant>
        <vt:i4>5</vt:i4>
      </vt:variant>
      <vt:variant>
        <vt:lpwstr>/home/usuario/Descargas/plantilla_formato_ieee830.doc</vt:lpwstr>
      </vt:variant>
      <vt:variant>
        <vt:lpwstr/>
      </vt:variant>
      <vt:variant>
        <vt:i4>7536715</vt:i4>
      </vt:variant>
      <vt:variant>
        <vt:i4>80</vt:i4>
      </vt:variant>
      <vt:variant>
        <vt:i4>0</vt:i4>
      </vt:variant>
      <vt:variant>
        <vt:i4>5</vt:i4>
      </vt:variant>
      <vt:variant>
        <vt:lpwstr/>
      </vt:variant>
      <vt:variant>
        <vt:lpwstr>__RefHeading___Toc33411064</vt:lpwstr>
      </vt:variant>
      <vt:variant>
        <vt:i4>4653128</vt:i4>
      </vt:variant>
      <vt:variant>
        <vt:i4>77</vt:i4>
      </vt:variant>
      <vt:variant>
        <vt:i4>0</vt:i4>
      </vt:variant>
      <vt:variant>
        <vt:i4>5</vt:i4>
      </vt:variant>
      <vt:variant>
        <vt:lpwstr>/home/usuario/Descargas/plantilla_formato_ieee830.doc</vt:lpwstr>
      </vt:variant>
      <vt:variant>
        <vt:lpwstr/>
      </vt:variant>
      <vt:variant>
        <vt:i4>7602251</vt:i4>
      </vt:variant>
      <vt:variant>
        <vt:i4>74</vt:i4>
      </vt:variant>
      <vt:variant>
        <vt:i4>0</vt:i4>
      </vt:variant>
      <vt:variant>
        <vt:i4>5</vt:i4>
      </vt:variant>
      <vt:variant>
        <vt:lpwstr/>
      </vt:variant>
      <vt:variant>
        <vt:lpwstr>__RefHeading___Toc33411063</vt:lpwstr>
      </vt:variant>
      <vt:variant>
        <vt:i4>4653128</vt:i4>
      </vt:variant>
      <vt:variant>
        <vt:i4>71</vt:i4>
      </vt:variant>
      <vt:variant>
        <vt:i4>0</vt:i4>
      </vt:variant>
      <vt:variant>
        <vt:i4>5</vt:i4>
      </vt:variant>
      <vt:variant>
        <vt:lpwstr>/home/usuario/Descargas/plantilla_formato_ieee830.doc</vt:lpwstr>
      </vt:variant>
      <vt:variant>
        <vt:lpwstr/>
      </vt:variant>
      <vt:variant>
        <vt:i4>7667787</vt:i4>
      </vt:variant>
      <vt:variant>
        <vt:i4>68</vt:i4>
      </vt:variant>
      <vt:variant>
        <vt:i4>0</vt:i4>
      </vt:variant>
      <vt:variant>
        <vt:i4>5</vt:i4>
      </vt:variant>
      <vt:variant>
        <vt:lpwstr/>
      </vt:variant>
      <vt:variant>
        <vt:lpwstr>__RefHeading___Toc33411062</vt:lpwstr>
      </vt:variant>
      <vt:variant>
        <vt:i4>4653128</vt:i4>
      </vt:variant>
      <vt:variant>
        <vt:i4>65</vt:i4>
      </vt:variant>
      <vt:variant>
        <vt:i4>0</vt:i4>
      </vt:variant>
      <vt:variant>
        <vt:i4>5</vt:i4>
      </vt:variant>
      <vt:variant>
        <vt:lpwstr>/home/usuario/Descargas/plantilla_formato_ieee830.doc</vt:lpwstr>
      </vt:variant>
      <vt:variant>
        <vt:lpwstr/>
      </vt:variant>
      <vt:variant>
        <vt:i4>7733323</vt:i4>
      </vt:variant>
      <vt:variant>
        <vt:i4>62</vt:i4>
      </vt:variant>
      <vt:variant>
        <vt:i4>0</vt:i4>
      </vt:variant>
      <vt:variant>
        <vt:i4>5</vt:i4>
      </vt:variant>
      <vt:variant>
        <vt:lpwstr/>
      </vt:variant>
      <vt:variant>
        <vt:lpwstr>__RefHeading___Toc33411061</vt:lpwstr>
      </vt:variant>
      <vt:variant>
        <vt:i4>4653128</vt:i4>
      </vt:variant>
      <vt:variant>
        <vt:i4>59</vt:i4>
      </vt:variant>
      <vt:variant>
        <vt:i4>0</vt:i4>
      </vt:variant>
      <vt:variant>
        <vt:i4>5</vt:i4>
      </vt:variant>
      <vt:variant>
        <vt:lpwstr>/home/usuario/Descargas/plantilla_formato_ieee830.doc</vt:lpwstr>
      </vt:variant>
      <vt:variant>
        <vt:lpwstr/>
      </vt:variant>
      <vt:variant>
        <vt:i4>7798859</vt:i4>
      </vt:variant>
      <vt:variant>
        <vt:i4>56</vt:i4>
      </vt:variant>
      <vt:variant>
        <vt:i4>0</vt:i4>
      </vt:variant>
      <vt:variant>
        <vt:i4>5</vt:i4>
      </vt:variant>
      <vt:variant>
        <vt:lpwstr/>
      </vt:variant>
      <vt:variant>
        <vt:lpwstr>__RefHeading___Toc33411060</vt:lpwstr>
      </vt:variant>
      <vt:variant>
        <vt:i4>4653128</vt:i4>
      </vt:variant>
      <vt:variant>
        <vt:i4>53</vt:i4>
      </vt:variant>
      <vt:variant>
        <vt:i4>0</vt:i4>
      </vt:variant>
      <vt:variant>
        <vt:i4>5</vt:i4>
      </vt:variant>
      <vt:variant>
        <vt:lpwstr>/home/usuario/Descargas/plantilla_formato_ieee830.doc</vt:lpwstr>
      </vt:variant>
      <vt:variant>
        <vt:lpwstr/>
      </vt:variant>
      <vt:variant>
        <vt:i4>8257608</vt:i4>
      </vt:variant>
      <vt:variant>
        <vt:i4>50</vt:i4>
      </vt:variant>
      <vt:variant>
        <vt:i4>0</vt:i4>
      </vt:variant>
      <vt:variant>
        <vt:i4>5</vt:i4>
      </vt:variant>
      <vt:variant>
        <vt:lpwstr/>
      </vt:variant>
      <vt:variant>
        <vt:lpwstr>__RefHeading___Toc33411059</vt:lpwstr>
      </vt:variant>
      <vt:variant>
        <vt:i4>4653128</vt:i4>
      </vt:variant>
      <vt:variant>
        <vt:i4>47</vt:i4>
      </vt:variant>
      <vt:variant>
        <vt:i4>0</vt:i4>
      </vt:variant>
      <vt:variant>
        <vt:i4>5</vt:i4>
      </vt:variant>
      <vt:variant>
        <vt:lpwstr>/home/usuario/Descargas/plantilla_formato_ieee830.doc</vt:lpwstr>
      </vt:variant>
      <vt:variant>
        <vt:lpwstr/>
      </vt:variant>
      <vt:variant>
        <vt:i4>8323144</vt:i4>
      </vt:variant>
      <vt:variant>
        <vt:i4>44</vt:i4>
      </vt:variant>
      <vt:variant>
        <vt:i4>0</vt:i4>
      </vt:variant>
      <vt:variant>
        <vt:i4>5</vt:i4>
      </vt:variant>
      <vt:variant>
        <vt:lpwstr/>
      </vt:variant>
      <vt:variant>
        <vt:lpwstr>__RefHeading___Toc33411058</vt:lpwstr>
      </vt:variant>
      <vt:variant>
        <vt:i4>4653128</vt:i4>
      </vt:variant>
      <vt:variant>
        <vt:i4>41</vt:i4>
      </vt:variant>
      <vt:variant>
        <vt:i4>0</vt:i4>
      </vt:variant>
      <vt:variant>
        <vt:i4>5</vt:i4>
      </vt:variant>
      <vt:variant>
        <vt:lpwstr>/home/usuario/Descargas/plantilla_formato_ieee830.doc</vt:lpwstr>
      </vt:variant>
      <vt:variant>
        <vt:lpwstr/>
      </vt:variant>
      <vt:variant>
        <vt:i4>7340104</vt:i4>
      </vt:variant>
      <vt:variant>
        <vt:i4>38</vt:i4>
      </vt:variant>
      <vt:variant>
        <vt:i4>0</vt:i4>
      </vt:variant>
      <vt:variant>
        <vt:i4>5</vt:i4>
      </vt:variant>
      <vt:variant>
        <vt:lpwstr/>
      </vt:variant>
      <vt:variant>
        <vt:lpwstr>__RefHeading___Toc33411057</vt:lpwstr>
      </vt:variant>
      <vt:variant>
        <vt:i4>4653128</vt:i4>
      </vt:variant>
      <vt:variant>
        <vt:i4>35</vt:i4>
      </vt:variant>
      <vt:variant>
        <vt:i4>0</vt:i4>
      </vt:variant>
      <vt:variant>
        <vt:i4>5</vt:i4>
      </vt:variant>
      <vt:variant>
        <vt:lpwstr>/home/usuario/Descargas/plantilla_formato_ieee830.doc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Aprendiz</cp:lastModifiedBy>
  <cp:revision>15</cp:revision>
  <cp:lastPrinted>2003-02-19T14:46:00Z</cp:lastPrinted>
  <dcterms:created xsi:type="dcterms:W3CDTF">2025-09-30T23:53:00Z</dcterms:created>
  <dcterms:modified xsi:type="dcterms:W3CDTF">2026-02-06T18:44:00Z</dcterms:modified>
</cp:coreProperties>
</file>